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5584B" w14:textId="77777777" w:rsidR="002A5CFA" w:rsidRDefault="00D60D49">
      <w:pPr>
        <w:spacing w:before="37"/>
        <w:ind w:left="4021" w:right="4044"/>
        <w:jc w:val="center"/>
        <w:rPr>
          <w:sz w:val="56"/>
          <w:szCs w:val="56"/>
        </w:rPr>
      </w:pPr>
      <w:r>
        <w:rPr>
          <w:b/>
          <w:sz w:val="56"/>
          <w:szCs w:val="56"/>
        </w:rPr>
        <w:t>Classifiers</w:t>
      </w:r>
    </w:p>
    <w:p w14:paraId="3C48E114" w14:textId="77777777" w:rsidR="002A5CFA" w:rsidRDefault="00D60D49">
      <w:pPr>
        <w:spacing w:before="96"/>
        <w:ind w:left="4431" w:right="4453"/>
        <w:jc w:val="center"/>
        <w:rPr>
          <w:sz w:val="56"/>
          <w:szCs w:val="56"/>
        </w:rPr>
      </w:pPr>
      <w:r>
        <w:rPr>
          <w:b/>
          <w:sz w:val="56"/>
          <w:szCs w:val="56"/>
        </w:rPr>
        <w:t>Report</w:t>
      </w:r>
    </w:p>
    <w:p w14:paraId="52EFA012" w14:textId="77777777" w:rsidR="002A5CFA" w:rsidRDefault="002A5CFA">
      <w:pPr>
        <w:spacing w:before="4" w:line="180" w:lineRule="exact"/>
        <w:rPr>
          <w:sz w:val="19"/>
          <w:szCs w:val="19"/>
        </w:rPr>
      </w:pPr>
    </w:p>
    <w:p w14:paraId="4DDCC148" w14:textId="77777777" w:rsidR="002A5CFA" w:rsidRDefault="002A5CFA">
      <w:pPr>
        <w:spacing w:line="200" w:lineRule="exact"/>
      </w:pPr>
    </w:p>
    <w:p w14:paraId="28EFD2D4" w14:textId="77777777" w:rsidR="002A5CFA" w:rsidRDefault="002A5CFA">
      <w:pPr>
        <w:spacing w:line="200" w:lineRule="exact"/>
      </w:pPr>
    </w:p>
    <w:p w14:paraId="1377E988" w14:textId="77777777" w:rsidR="002A5CFA" w:rsidRDefault="002A5CFA">
      <w:pPr>
        <w:spacing w:line="200" w:lineRule="exact"/>
      </w:pPr>
    </w:p>
    <w:p w14:paraId="7A46CA10" w14:textId="77777777" w:rsidR="002A5CFA" w:rsidRDefault="002A5CFA">
      <w:pPr>
        <w:spacing w:line="200" w:lineRule="exact"/>
      </w:pPr>
    </w:p>
    <w:p w14:paraId="08C2C8D8" w14:textId="77777777" w:rsidR="002A5CFA" w:rsidRDefault="002A5CFA">
      <w:pPr>
        <w:spacing w:line="200" w:lineRule="exact"/>
      </w:pPr>
    </w:p>
    <w:p w14:paraId="339FB1DA" w14:textId="77777777" w:rsidR="002A5CFA" w:rsidRDefault="002A5CFA">
      <w:pPr>
        <w:spacing w:line="200" w:lineRule="exact"/>
      </w:pPr>
    </w:p>
    <w:p w14:paraId="1076D88E" w14:textId="77777777" w:rsidR="002A5CFA" w:rsidRDefault="002A5CFA">
      <w:pPr>
        <w:spacing w:line="200" w:lineRule="exact"/>
      </w:pPr>
    </w:p>
    <w:p w14:paraId="3A5E89B1" w14:textId="77777777" w:rsidR="002A5CFA" w:rsidRDefault="002A5CFA">
      <w:pPr>
        <w:spacing w:line="200" w:lineRule="exact"/>
      </w:pPr>
    </w:p>
    <w:p w14:paraId="57D5176D" w14:textId="77777777" w:rsidR="002A5CFA" w:rsidRDefault="002A5CFA">
      <w:pPr>
        <w:spacing w:line="200" w:lineRule="exact"/>
      </w:pPr>
    </w:p>
    <w:p w14:paraId="24F09F6B" w14:textId="77777777" w:rsidR="002A5CFA" w:rsidRDefault="002A5CFA">
      <w:pPr>
        <w:spacing w:line="200" w:lineRule="exact"/>
      </w:pPr>
    </w:p>
    <w:p w14:paraId="3E209826" w14:textId="77777777" w:rsidR="002A5CFA" w:rsidRDefault="002A5CFA">
      <w:pPr>
        <w:spacing w:line="200" w:lineRule="exact"/>
      </w:pPr>
    </w:p>
    <w:p w14:paraId="0379C033" w14:textId="77777777" w:rsidR="002A5CFA" w:rsidRDefault="002A5CFA">
      <w:pPr>
        <w:spacing w:line="200" w:lineRule="exact"/>
      </w:pPr>
    </w:p>
    <w:p w14:paraId="70CF288F" w14:textId="77777777" w:rsidR="002A5CFA" w:rsidRDefault="002A5CFA">
      <w:pPr>
        <w:spacing w:line="200" w:lineRule="exact"/>
      </w:pPr>
    </w:p>
    <w:p w14:paraId="5653F374" w14:textId="77777777" w:rsidR="002A5CFA" w:rsidRDefault="002A5CFA">
      <w:pPr>
        <w:spacing w:line="200" w:lineRule="exact"/>
      </w:pPr>
    </w:p>
    <w:p w14:paraId="6DAF8C91" w14:textId="77777777" w:rsidR="002A5CFA" w:rsidRDefault="002A5CFA">
      <w:pPr>
        <w:spacing w:line="200" w:lineRule="exact"/>
      </w:pPr>
    </w:p>
    <w:p w14:paraId="02B0984E" w14:textId="77777777" w:rsidR="002A5CFA" w:rsidRDefault="002A5CFA">
      <w:pPr>
        <w:spacing w:line="200" w:lineRule="exact"/>
      </w:pPr>
    </w:p>
    <w:p w14:paraId="4BCFA51A" w14:textId="77777777" w:rsidR="002A5CFA" w:rsidRDefault="002A5CFA">
      <w:pPr>
        <w:spacing w:line="200" w:lineRule="exact"/>
      </w:pPr>
    </w:p>
    <w:p w14:paraId="77FDBC32" w14:textId="77777777" w:rsidR="002A5CFA" w:rsidRDefault="00D60D49">
      <w:pPr>
        <w:ind w:right="120"/>
        <w:jc w:val="right"/>
        <w:rPr>
          <w:sz w:val="40"/>
          <w:szCs w:val="40"/>
        </w:rPr>
      </w:pPr>
      <w:r>
        <w:rPr>
          <w:sz w:val="40"/>
          <w:szCs w:val="40"/>
        </w:rPr>
        <w:t>Laboratory #7</w:t>
      </w:r>
    </w:p>
    <w:p w14:paraId="5C29D4A1" w14:textId="77777777" w:rsidR="002A5CFA" w:rsidRDefault="00D60D49">
      <w:pPr>
        <w:spacing w:before="72"/>
        <w:ind w:right="119"/>
        <w:jc w:val="right"/>
        <w:rPr>
          <w:sz w:val="40"/>
          <w:szCs w:val="40"/>
        </w:rPr>
      </w:pPr>
      <w:r>
        <w:rPr>
          <w:sz w:val="40"/>
          <w:szCs w:val="40"/>
        </w:rPr>
        <w:t>DATA CLUSTERING II</w:t>
      </w:r>
    </w:p>
    <w:p w14:paraId="4BCF181A" w14:textId="77777777" w:rsidR="002A5CFA" w:rsidRDefault="002A5CFA">
      <w:pPr>
        <w:spacing w:before="8" w:line="160" w:lineRule="exact"/>
        <w:rPr>
          <w:sz w:val="16"/>
          <w:szCs w:val="16"/>
        </w:rPr>
      </w:pPr>
    </w:p>
    <w:p w14:paraId="62DC81B3" w14:textId="77777777" w:rsidR="002A5CFA" w:rsidRDefault="002A5CFA">
      <w:pPr>
        <w:spacing w:line="200" w:lineRule="exact"/>
      </w:pPr>
    </w:p>
    <w:p w14:paraId="40688B37" w14:textId="77777777" w:rsidR="002A5CFA" w:rsidRDefault="002A5CFA">
      <w:pPr>
        <w:spacing w:line="200" w:lineRule="exact"/>
      </w:pPr>
    </w:p>
    <w:p w14:paraId="05B198FF" w14:textId="77777777" w:rsidR="002A5CFA" w:rsidRDefault="002A5CFA">
      <w:pPr>
        <w:spacing w:line="200" w:lineRule="exact"/>
      </w:pPr>
    </w:p>
    <w:p w14:paraId="09472437" w14:textId="77777777" w:rsidR="002A5CFA" w:rsidRDefault="002A5CFA">
      <w:pPr>
        <w:spacing w:line="200" w:lineRule="exact"/>
      </w:pPr>
    </w:p>
    <w:p w14:paraId="09450097" w14:textId="77777777" w:rsidR="002A5CFA" w:rsidRDefault="002A5CFA">
      <w:pPr>
        <w:spacing w:line="200" w:lineRule="exact"/>
      </w:pPr>
    </w:p>
    <w:p w14:paraId="37345395" w14:textId="77777777" w:rsidR="002A5CFA" w:rsidRDefault="002A5CFA">
      <w:pPr>
        <w:spacing w:line="200" w:lineRule="exact"/>
      </w:pPr>
    </w:p>
    <w:p w14:paraId="6D7753D7" w14:textId="77777777" w:rsidR="002A5CFA" w:rsidRDefault="002A5CFA">
      <w:pPr>
        <w:spacing w:line="200" w:lineRule="exact"/>
      </w:pPr>
    </w:p>
    <w:p w14:paraId="15D861B5" w14:textId="77777777" w:rsidR="002A5CFA" w:rsidRDefault="002A5CFA">
      <w:pPr>
        <w:spacing w:line="200" w:lineRule="exact"/>
      </w:pPr>
    </w:p>
    <w:p w14:paraId="2929274F" w14:textId="77777777" w:rsidR="002A5CFA" w:rsidRDefault="002A5CFA">
      <w:pPr>
        <w:spacing w:line="200" w:lineRule="exact"/>
      </w:pPr>
    </w:p>
    <w:p w14:paraId="2AD5D146" w14:textId="77777777" w:rsidR="002A5CFA" w:rsidRDefault="002A5CFA">
      <w:pPr>
        <w:spacing w:line="200" w:lineRule="exact"/>
      </w:pPr>
    </w:p>
    <w:p w14:paraId="67CA4085" w14:textId="77777777" w:rsidR="002A5CFA" w:rsidRDefault="002A5CFA">
      <w:pPr>
        <w:spacing w:line="200" w:lineRule="exact"/>
      </w:pPr>
    </w:p>
    <w:p w14:paraId="551A2334" w14:textId="77777777" w:rsidR="002A5CFA" w:rsidRDefault="002A5CFA">
      <w:pPr>
        <w:spacing w:line="200" w:lineRule="exact"/>
      </w:pPr>
    </w:p>
    <w:p w14:paraId="66C56984" w14:textId="77777777" w:rsidR="002A5CFA" w:rsidRDefault="002A5CFA">
      <w:pPr>
        <w:spacing w:line="200" w:lineRule="exact"/>
      </w:pPr>
    </w:p>
    <w:p w14:paraId="3E6DCECF" w14:textId="77777777" w:rsidR="002A5CFA" w:rsidRDefault="002A5CFA">
      <w:pPr>
        <w:spacing w:line="200" w:lineRule="exact"/>
      </w:pPr>
    </w:p>
    <w:p w14:paraId="15A3BD95" w14:textId="77777777" w:rsidR="002A5CFA" w:rsidRDefault="002A5CFA">
      <w:pPr>
        <w:spacing w:line="200" w:lineRule="exact"/>
      </w:pPr>
    </w:p>
    <w:p w14:paraId="45ACC390" w14:textId="77777777" w:rsidR="002A5CFA" w:rsidRDefault="002A5CFA">
      <w:pPr>
        <w:spacing w:line="200" w:lineRule="exact"/>
      </w:pPr>
    </w:p>
    <w:p w14:paraId="0FD73B44" w14:textId="77777777" w:rsidR="002A5CFA" w:rsidRDefault="002A5CFA">
      <w:pPr>
        <w:spacing w:line="200" w:lineRule="exact"/>
      </w:pPr>
    </w:p>
    <w:p w14:paraId="4F094BE9" w14:textId="77777777" w:rsidR="002A5CFA" w:rsidRDefault="00D60D49">
      <w:pPr>
        <w:ind w:right="119"/>
        <w:jc w:val="right"/>
        <w:rPr>
          <w:sz w:val="32"/>
          <w:szCs w:val="32"/>
        </w:rPr>
      </w:pPr>
      <w:r>
        <w:rPr>
          <w:b/>
          <w:sz w:val="32"/>
          <w:szCs w:val="32"/>
        </w:rPr>
        <w:t>Subsection:</w:t>
      </w:r>
    </w:p>
    <w:p w14:paraId="32B209EE" w14:textId="482EC042" w:rsidR="002A5CFA" w:rsidRDefault="000C3D30">
      <w:pPr>
        <w:spacing w:before="44"/>
        <w:ind w:right="121"/>
        <w:jc w:val="right"/>
        <w:rPr>
          <w:sz w:val="32"/>
          <w:szCs w:val="32"/>
        </w:rPr>
      </w:pPr>
      <w:r>
        <w:rPr>
          <w:sz w:val="32"/>
          <w:szCs w:val="32"/>
        </w:rPr>
        <w:t>Ankit Rathi</w:t>
      </w:r>
    </w:p>
    <w:p w14:paraId="7333B298" w14:textId="77777777" w:rsidR="002A5CFA" w:rsidRDefault="002A5CFA">
      <w:pPr>
        <w:spacing w:line="140" w:lineRule="exact"/>
        <w:rPr>
          <w:sz w:val="15"/>
          <w:szCs w:val="15"/>
        </w:rPr>
      </w:pPr>
    </w:p>
    <w:p w14:paraId="215767D5" w14:textId="77777777" w:rsidR="002A5CFA" w:rsidRDefault="002A5CFA">
      <w:pPr>
        <w:spacing w:line="200" w:lineRule="exact"/>
      </w:pPr>
    </w:p>
    <w:p w14:paraId="31371E89" w14:textId="77777777" w:rsidR="002A5CFA" w:rsidRDefault="002A5CFA">
      <w:pPr>
        <w:spacing w:line="200" w:lineRule="exact"/>
      </w:pPr>
    </w:p>
    <w:p w14:paraId="2A9B448A" w14:textId="77777777" w:rsidR="002A5CFA" w:rsidRDefault="002A5CFA">
      <w:pPr>
        <w:spacing w:line="200" w:lineRule="exact"/>
      </w:pPr>
    </w:p>
    <w:p w14:paraId="21A122A6" w14:textId="77777777" w:rsidR="002A5CFA" w:rsidRDefault="002A5CFA">
      <w:pPr>
        <w:spacing w:line="200" w:lineRule="exact"/>
      </w:pPr>
    </w:p>
    <w:p w14:paraId="3DBAFCD7" w14:textId="77777777" w:rsidR="002A5CFA" w:rsidRDefault="002A5CFA">
      <w:pPr>
        <w:spacing w:line="200" w:lineRule="exact"/>
      </w:pPr>
    </w:p>
    <w:p w14:paraId="4982A955" w14:textId="77777777" w:rsidR="002A5CFA" w:rsidRDefault="002A5CFA">
      <w:pPr>
        <w:spacing w:line="200" w:lineRule="exact"/>
      </w:pPr>
    </w:p>
    <w:p w14:paraId="34A70AEE" w14:textId="77777777" w:rsidR="002A5CFA" w:rsidRDefault="002A5CFA">
      <w:pPr>
        <w:spacing w:line="200" w:lineRule="exact"/>
      </w:pPr>
    </w:p>
    <w:p w14:paraId="075B1944" w14:textId="77777777" w:rsidR="002A5CFA" w:rsidRDefault="002A5CFA">
      <w:pPr>
        <w:spacing w:line="200" w:lineRule="exact"/>
      </w:pPr>
    </w:p>
    <w:p w14:paraId="4CE50026" w14:textId="77777777" w:rsidR="002A5CFA" w:rsidRDefault="002A5CFA">
      <w:pPr>
        <w:spacing w:line="200" w:lineRule="exact"/>
      </w:pPr>
    </w:p>
    <w:p w14:paraId="08437F5C" w14:textId="77777777" w:rsidR="002A5CFA" w:rsidRDefault="002A5CFA">
      <w:pPr>
        <w:spacing w:line="200" w:lineRule="exact"/>
      </w:pPr>
    </w:p>
    <w:p w14:paraId="20799FD3" w14:textId="77777777" w:rsidR="002A5CFA" w:rsidRDefault="002A5CFA">
      <w:pPr>
        <w:spacing w:line="200" w:lineRule="exact"/>
      </w:pPr>
    </w:p>
    <w:p w14:paraId="74F52C5A" w14:textId="77777777" w:rsidR="002A5CFA" w:rsidRDefault="002A5CFA">
      <w:pPr>
        <w:spacing w:line="200" w:lineRule="exact"/>
      </w:pPr>
    </w:p>
    <w:p w14:paraId="7CB37C91" w14:textId="77777777" w:rsidR="002A5CFA" w:rsidRDefault="002A5CFA">
      <w:pPr>
        <w:spacing w:line="200" w:lineRule="exact"/>
      </w:pPr>
    </w:p>
    <w:p w14:paraId="0CBEBAE5" w14:textId="77777777" w:rsidR="002A5CFA" w:rsidRDefault="002A5CFA">
      <w:pPr>
        <w:spacing w:line="200" w:lineRule="exact"/>
      </w:pPr>
    </w:p>
    <w:p w14:paraId="0C148C2E" w14:textId="77777777" w:rsidR="002A5CFA" w:rsidRDefault="002A5CFA">
      <w:pPr>
        <w:spacing w:line="200" w:lineRule="exact"/>
      </w:pPr>
    </w:p>
    <w:p w14:paraId="0B5281E7" w14:textId="77777777" w:rsidR="002A5CFA" w:rsidRDefault="002A5CFA">
      <w:pPr>
        <w:spacing w:line="200" w:lineRule="exact"/>
      </w:pPr>
    </w:p>
    <w:p w14:paraId="774E2F71" w14:textId="77777777" w:rsidR="002A5CFA" w:rsidRDefault="002A5CFA">
      <w:pPr>
        <w:spacing w:line="200" w:lineRule="exact"/>
      </w:pPr>
    </w:p>
    <w:p w14:paraId="0D7EE88E" w14:textId="77777777" w:rsidR="002A5CFA" w:rsidRDefault="00D60D49">
      <w:pPr>
        <w:ind w:left="100"/>
        <w:rPr>
          <w:sz w:val="28"/>
          <w:szCs w:val="28"/>
        </w:rPr>
      </w:pPr>
      <w:r>
        <w:rPr>
          <w:b/>
          <w:sz w:val="28"/>
          <w:szCs w:val="28"/>
        </w:rPr>
        <w:t xml:space="preserve">Date of the exercise: </w:t>
      </w:r>
      <w:r>
        <w:rPr>
          <w:sz w:val="28"/>
          <w:szCs w:val="28"/>
        </w:rPr>
        <w:t>14.06.2019</w:t>
      </w:r>
    </w:p>
    <w:p w14:paraId="58AC55A5" w14:textId="77777777" w:rsidR="002A5CFA" w:rsidRDefault="00D60D49">
      <w:pPr>
        <w:spacing w:before="50"/>
        <w:ind w:left="100"/>
        <w:rPr>
          <w:sz w:val="28"/>
          <w:szCs w:val="28"/>
        </w:rPr>
        <w:sectPr w:rsidR="002A5CFA">
          <w:pgSz w:w="11920" w:h="16840"/>
          <w:pgMar w:top="1160" w:right="600" w:bottom="280" w:left="620" w:header="720" w:footer="720" w:gutter="0"/>
          <w:cols w:space="720"/>
        </w:sectPr>
      </w:pPr>
      <w:r>
        <w:rPr>
          <w:b/>
          <w:sz w:val="28"/>
          <w:szCs w:val="28"/>
        </w:rPr>
        <w:t xml:space="preserve">Date of the report submission: </w:t>
      </w:r>
      <w:r>
        <w:rPr>
          <w:sz w:val="28"/>
          <w:szCs w:val="28"/>
        </w:rPr>
        <w:t>28.06.2019</w:t>
      </w:r>
    </w:p>
    <w:p w14:paraId="665E6E69" w14:textId="77777777" w:rsidR="002A5CFA" w:rsidRDefault="00D60D49">
      <w:pPr>
        <w:spacing w:before="62"/>
        <w:ind w:left="100"/>
        <w:rPr>
          <w:sz w:val="28"/>
          <w:szCs w:val="28"/>
        </w:rPr>
      </w:pPr>
      <w:r>
        <w:rPr>
          <w:b/>
          <w:sz w:val="28"/>
          <w:szCs w:val="28"/>
        </w:rPr>
        <w:lastRenderedPageBreak/>
        <w:t>I.        AIM</w:t>
      </w:r>
    </w:p>
    <w:p w14:paraId="4FBE9952" w14:textId="77777777" w:rsidR="002A5CFA" w:rsidRDefault="002A5CFA">
      <w:pPr>
        <w:spacing w:before="8" w:line="200" w:lineRule="exact"/>
      </w:pPr>
    </w:p>
    <w:p w14:paraId="5E0CBD32" w14:textId="77777777" w:rsidR="002A5CFA" w:rsidRDefault="00D60D49">
      <w:pPr>
        <w:spacing w:line="274" w:lineRule="auto"/>
        <w:ind w:left="448" w:right="90"/>
        <w:jc w:val="both"/>
        <w:rPr>
          <w:sz w:val="24"/>
          <w:szCs w:val="24"/>
        </w:rPr>
      </w:pPr>
      <w:r>
        <w:rPr>
          <w:sz w:val="24"/>
          <w:szCs w:val="24"/>
        </w:rPr>
        <w:t xml:space="preserve">The laboratory aimed at investigation of different clustering procedures, including hierarchical and Kohen clustering, as well as the checking the impact on the clustering performance of the different parameters (distance, linkage and parametrical for </w:t>
      </w:r>
      <w:proofErr w:type="spellStart"/>
      <w:r>
        <w:rPr>
          <w:sz w:val="24"/>
          <w:szCs w:val="24"/>
        </w:rPr>
        <w:t>Koho</w:t>
      </w:r>
      <w:r>
        <w:rPr>
          <w:sz w:val="24"/>
          <w:szCs w:val="24"/>
        </w:rPr>
        <w:t>nen’s</w:t>
      </w:r>
      <w:proofErr w:type="spellEnd"/>
      <w:r>
        <w:rPr>
          <w:sz w:val="24"/>
          <w:szCs w:val="24"/>
        </w:rPr>
        <w:t>).</w:t>
      </w:r>
    </w:p>
    <w:p w14:paraId="29C32246" w14:textId="77777777" w:rsidR="002A5CFA" w:rsidRDefault="002A5CFA">
      <w:pPr>
        <w:spacing w:line="200" w:lineRule="exact"/>
      </w:pPr>
    </w:p>
    <w:p w14:paraId="3E069B9D" w14:textId="77777777" w:rsidR="002A5CFA" w:rsidRDefault="002A5CFA">
      <w:pPr>
        <w:spacing w:line="200" w:lineRule="exact"/>
      </w:pPr>
    </w:p>
    <w:p w14:paraId="1E8CBB1E" w14:textId="77777777" w:rsidR="002A5CFA" w:rsidRDefault="002A5CFA">
      <w:pPr>
        <w:spacing w:before="4" w:line="240" w:lineRule="exact"/>
        <w:rPr>
          <w:sz w:val="24"/>
          <w:szCs w:val="24"/>
        </w:rPr>
      </w:pPr>
    </w:p>
    <w:p w14:paraId="17F322A7" w14:textId="77777777" w:rsidR="002A5CFA" w:rsidRDefault="00D60D49">
      <w:pPr>
        <w:ind w:left="100"/>
        <w:rPr>
          <w:sz w:val="28"/>
          <w:szCs w:val="28"/>
        </w:rPr>
      </w:pPr>
      <w:r>
        <w:rPr>
          <w:b/>
          <w:sz w:val="28"/>
          <w:szCs w:val="28"/>
        </w:rPr>
        <w:t>II.      HIERARCHICAL CLUSTERING</w:t>
      </w:r>
    </w:p>
    <w:p w14:paraId="65850F59" w14:textId="77777777" w:rsidR="002A5CFA" w:rsidRDefault="002A5CFA">
      <w:pPr>
        <w:spacing w:before="8" w:line="200" w:lineRule="exact"/>
      </w:pPr>
    </w:p>
    <w:p w14:paraId="3CAAA964" w14:textId="77777777" w:rsidR="002A5CFA" w:rsidRDefault="00D60D49">
      <w:pPr>
        <w:ind w:left="448" w:right="1172"/>
        <w:jc w:val="both"/>
        <w:rPr>
          <w:sz w:val="24"/>
          <w:szCs w:val="24"/>
        </w:rPr>
      </w:pPr>
      <w:r>
        <w:rPr>
          <w:sz w:val="24"/>
          <w:szCs w:val="24"/>
        </w:rPr>
        <w:t>The listed below parameters were checked during the procedure of hierarchical clustering:</w:t>
      </w:r>
    </w:p>
    <w:p w14:paraId="7A3135EB" w14:textId="77777777" w:rsidR="002A5CFA" w:rsidRDefault="002A5CFA">
      <w:pPr>
        <w:spacing w:line="200" w:lineRule="exact"/>
      </w:pPr>
    </w:p>
    <w:p w14:paraId="4CEE7B58" w14:textId="77777777" w:rsidR="002A5CFA" w:rsidRDefault="00D60D49">
      <w:pPr>
        <w:ind w:left="448" w:right="4422"/>
        <w:jc w:val="both"/>
        <w:rPr>
          <w:sz w:val="24"/>
          <w:szCs w:val="24"/>
        </w:rPr>
      </w:pPr>
      <w:r>
        <w:rPr>
          <w:sz w:val="24"/>
          <w:szCs w:val="24"/>
        </w:rPr>
        <w:t>a)   agglomeration methods: Average, Complete, Single;</w:t>
      </w:r>
    </w:p>
    <w:p w14:paraId="73FECC49" w14:textId="77777777" w:rsidR="002A5CFA" w:rsidRDefault="00D60D49">
      <w:pPr>
        <w:spacing w:before="40"/>
        <w:ind w:left="448" w:right="4530"/>
        <w:jc w:val="both"/>
        <w:rPr>
          <w:sz w:val="24"/>
          <w:szCs w:val="24"/>
        </w:rPr>
      </w:pPr>
      <w:r>
        <w:rPr>
          <w:sz w:val="24"/>
          <w:szCs w:val="24"/>
        </w:rPr>
        <w:t>b)   measuring distance methods: Euclidean, Spearman.</w:t>
      </w:r>
    </w:p>
    <w:p w14:paraId="10F00D40" w14:textId="77777777" w:rsidR="002A5CFA" w:rsidRDefault="002A5CFA">
      <w:pPr>
        <w:spacing w:before="4" w:line="200" w:lineRule="exact"/>
      </w:pPr>
    </w:p>
    <w:p w14:paraId="6439061F" w14:textId="77777777" w:rsidR="002A5CFA" w:rsidRDefault="00D60D49">
      <w:pPr>
        <w:spacing w:line="276" w:lineRule="auto"/>
        <w:ind w:left="448" w:right="72"/>
        <w:jc w:val="both"/>
        <w:rPr>
          <w:sz w:val="24"/>
          <w:szCs w:val="24"/>
        </w:rPr>
      </w:pPr>
      <w:proofErr w:type="gramStart"/>
      <w:r>
        <w:rPr>
          <w:sz w:val="24"/>
          <w:szCs w:val="24"/>
        </w:rPr>
        <w:t>The  analysis</w:t>
      </w:r>
      <w:proofErr w:type="gramEnd"/>
      <w:r>
        <w:rPr>
          <w:sz w:val="24"/>
          <w:szCs w:val="24"/>
        </w:rPr>
        <w:t xml:space="preserve">  also  included  the  comparison  of  the  results,  based  on  the  heatmap  and  the  cluster representation. For checking the number of clusters and their sizes, the Cutoff criteria wa</w:t>
      </w:r>
      <w:r>
        <w:rPr>
          <w:sz w:val="24"/>
          <w:szCs w:val="24"/>
        </w:rPr>
        <w:t xml:space="preserve">s introduced, where only clusters with at least 30 items (defined in the </w:t>
      </w:r>
      <w:proofErr w:type="spellStart"/>
      <w:r>
        <w:rPr>
          <w:sz w:val="24"/>
          <w:szCs w:val="24"/>
        </w:rPr>
        <w:t>Matlab</w:t>
      </w:r>
      <w:proofErr w:type="spellEnd"/>
      <w:r>
        <w:rPr>
          <w:sz w:val="24"/>
          <w:szCs w:val="24"/>
        </w:rPr>
        <w:t xml:space="preserve"> function as ‘Distance’ parameter) were taken to the comparison.</w:t>
      </w:r>
    </w:p>
    <w:p w14:paraId="7AACC41A" w14:textId="77777777" w:rsidR="002A5CFA" w:rsidRDefault="002A5CFA">
      <w:pPr>
        <w:spacing w:before="4" w:line="160" w:lineRule="exact"/>
        <w:rPr>
          <w:sz w:val="16"/>
          <w:szCs w:val="16"/>
        </w:rPr>
      </w:pPr>
    </w:p>
    <w:p w14:paraId="50EC086A" w14:textId="77777777" w:rsidR="002A5CFA" w:rsidRDefault="00D60D49">
      <w:pPr>
        <w:ind w:left="448" w:right="7347"/>
        <w:jc w:val="both"/>
        <w:rPr>
          <w:sz w:val="24"/>
          <w:szCs w:val="24"/>
        </w:rPr>
      </w:pPr>
      <w:r>
        <w:rPr>
          <w:b/>
          <w:sz w:val="24"/>
          <w:szCs w:val="24"/>
        </w:rPr>
        <w:t>HEATMAP ANALYSIS</w:t>
      </w:r>
    </w:p>
    <w:p w14:paraId="0A0BA4CD" w14:textId="77777777" w:rsidR="002A5CFA" w:rsidRDefault="002A5CFA">
      <w:pPr>
        <w:spacing w:before="6" w:line="180" w:lineRule="exact"/>
        <w:rPr>
          <w:sz w:val="19"/>
          <w:szCs w:val="19"/>
        </w:rPr>
      </w:pPr>
    </w:p>
    <w:p w14:paraId="7BBDFB39" w14:textId="77777777" w:rsidR="002A5CFA" w:rsidRDefault="00D60D49">
      <w:pPr>
        <w:ind w:left="448" w:right="4515"/>
        <w:jc w:val="both"/>
        <w:rPr>
          <w:sz w:val="24"/>
          <w:szCs w:val="24"/>
        </w:rPr>
      </w:pPr>
      <w:r>
        <w:rPr>
          <w:sz w:val="24"/>
          <w:szCs w:val="24"/>
        </w:rPr>
        <w:t>1.   Average agglomeration method; Euclidean distance</w:t>
      </w:r>
    </w:p>
    <w:p w14:paraId="425BC719" w14:textId="77777777" w:rsidR="002A5CFA" w:rsidRDefault="000C3D30">
      <w:pPr>
        <w:spacing w:before="45"/>
        <w:ind w:left="1561"/>
      </w:pPr>
      <w:r>
        <w:pict w14:anchorId="2911B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4in">
            <v:imagedata r:id="rId7" o:title=""/>
          </v:shape>
        </w:pict>
      </w:r>
    </w:p>
    <w:p w14:paraId="55F1DAA1" w14:textId="77777777" w:rsidR="002A5CFA" w:rsidRDefault="00D60D49">
      <w:pPr>
        <w:spacing w:before="42" w:line="276" w:lineRule="auto"/>
        <w:ind w:left="809" w:right="77"/>
        <w:jc w:val="both"/>
        <w:rPr>
          <w:sz w:val="24"/>
          <w:szCs w:val="24"/>
        </w:rPr>
        <w:sectPr w:rsidR="002A5CFA">
          <w:pgSz w:w="11920" w:h="16840"/>
          <w:pgMar w:top="640" w:right="600" w:bottom="280" w:left="980" w:header="720" w:footer="720" w:gutter="0"/>
          <w:cols w:space="720"/>
        </w:sectPr>
      </w:pPr>
      <w:proofErr w:type="gramStart"/>
      <w:r>
        <w:rPr>
          <w:sz w:val="24"/>
          <w:szCs w:val="24"/>
        </w:rPr>
        <w:t>The  most</w:t>
      </w:r>
      <w:proofErr w:type="gramEnd"/>
      <w:r>
        <w:rPr>
          <w:sz w:val="24"/>
          <w:szCs w:val="24"/>
        </w:rPr>
        <w:t xml:space="preserve">  observable  c</w:t>
      </w:r>
      <w:r>
        <w:rPr>
          <w:sz w:val="24"/>
          <w:szCs w:val="24"/>
        </w:rPr>
        <w:t>lusters  were  colored  (red  –  200  samples  and  blue  –  100  samples). Furthermore, the smaller cluster includes only the dataset coming from the second group, so the results of clustering are satisfying.</w:t>
      </w:r>
    </w:p>
    <w:p w14:paraId="3A5D3671" w14:textId="77777777" w:rsidR="002A5CFA" w:rsidRDefault="00D60D49">
      <w:pPr>
        <w:spacing w:before="60"/>
        <w:ind w:left="108"/>
        <w:rPr>
          <w:sz w:val="24"/>
          <w:szCs w:val="24"/>
        </w:rPr>
      </w:pPr>
      <w:r>
        <w:rPr>
          <w:sz w:val="24"/>
          <w:szCs w:val="24"/>
        </w:rPr>
        <w:lastRenderedPageBreak/>
        <w:t>2.   Average agglomeration method; Spearman distance</w:t>
      </w:r>
    </w:p>
    <w:p w14:paraId="24FE72BB" w14:textId="77777777" w:rsidR="002A5CFA" w:rsidRDefault="000C3D30">
      <w:pPr>
        <w:spacing w:before="45"/>
        <w:ind w:left="468"/>
      </w:pPr>
      <w:r>
        <w:pict w14:anchorId="26CEA1D8">
          <v:shape id="_x0000_i1026" type="#_x0000_t75" style="width:402pt;height:264pt">
            <v:imagedata r:id="rId8" o:title=""/>
          </v:shape>
        </w:pict>
      </w:r>
    </w:p>
    <w:p w14:paraId="50843611" w14:textId="77777777" w:rsidR="002A5CFA" w:rsidRDefault="00D60D49">
      <w:pPr>
        <w:spacing w:before="37" w:line="276" w:lineRule="auto"/>
        <w:ind w:left="468" w:right="75"/>
        <w:jc w:val="both"/>
        <w:rPr>
          <w:sz w:val="24"/>
          <w:szCs w:val="24"/>
        </w:rPr>
      </w:pPr>
      <w:r>
        <w:rPr>
          <w:sz w:val="24"/>
          <w:szCs w:val="24"/>
        </w:rPr>
        <w:t xml:space="preserve">The   differences   between   Spearman   and   Euclidean   distance   were   not   seen   during   the implementation of </w:t>
      </w:r>
      <w:proofErr w:type="gramStart"/>
      <w:r>
        <w:rPr>
          <w:sz w:val="24"/>
          <w:szCs w:val="24"/>
        </w:rPr>
        <w:t>average  agglomeration</w:t>
      </w:r>
      <w:proofErr w:type="gramEnd"/>
      <w:r>
        <w:rPr>
          <w:sz w:val="24"/>
          <w:szCs w:val="24"/>
        </w:rPr>
        <w:t xml:space="preserve">  method.  </w:t>
      </w:r>
      <w:proofErr w:type="gramStart"/>
      <w:r>
        <w:rPr>
          <w:sz w:val="24"/>
          <w:szCs w:val="24"/>
        </w:rPr>
        <w:t>As  well</w:t>
      </w:r>
      <w:proofErr w:type="gramEnd"/>
      <w:r>
        <w:rPr>
          <w:sz w:val="24"/>
          <w:szCs w:val="24"/>
        </w:rPr>
        <w:t xml:space="preserve">  it is  dividing the  dataset  into  t</w:t>
      </w:r>
      <w:r>
        <w:rPr>
          <w:sz w:val="24"/>
          <w:szCs w:val="24"/>
        </w:rPr>
        <w:t>he  2 clusters (red with the third and first group containing app. 200 samples and the blue with the rest</w:t>
      </w:r>
    </w:p>
    <w:p w14:paraId="7B1B049C" w14:textId="77777777" w:rsidR="002A5CFA" w:rsidRDefault="00D60D49">
      <w:pPr>
        <w:spacing w:line="260" w:lineRule="exact"/>
        <w:ind w:left="468" w:right="8149"/>
        <w:jc w:val="both"/>
        <w:rPr>
          <w:sz w:val="24"/>
          <w:szCs w:val="24"/>
        </w:rPr>
      </w:pPr>
      <w:r>
        <w:rPr>
          <w:sz w:val="24"/>
          <w:szCs w:val="24"/>
        </w:rPr>
        <w:t>100 samples).</w:t>
      </w:r>
    </w:p>
    <w:p w14:paraId="568CDE17" w14:textId="77777777" w:rsidR="002A5CFA" w:rsidRDefault="002A5CFA">
      <w:pPr>
        <w:spacing w:line="160" w:lineRule="exact"/>
        <w:rPr>
          <w:sz w:val="16"/>
          <w:szCs w:val="16"/>
        </w:rPr>
      </w:pPr>
    </w:p>
    <w:p w14:paraId="7530F749" w14:textId="77777777" w:rsidR="002A5CFA" w:rsidRDefault="002A5CFA">
      <w:pPr>
        <w:spacing w:line="200" w:lineRule="exact"/>
      </w:pPr>
    </w:p>
    <w:p w14:paraId="728BB10A" w14:textId="77777777" w:rsidR="002A5CFA" w:rsidRDefault="00D60D49">
      <w:pPr>
        <w:ind w:left="108"/>
        <w:rPr>
          <w:sz w:val="24"/>
          <w:szCs w:val="24"/>
        </w:rPr>
      </w:pPr>
      <w:r>
        <w:rPr>
          <w:sz w:val="24"/>
          <w:szCs w:val="24"/>
        </w:rPr>
        <w:t>3.   Complete agglomeration method; Spearman distance</w:t>
      </w:r>
    </w:p>
    <w:p w14:paraId="7413C0D8" w14:textId="77777777" w:rsidR="002A5CFA" w:rsidRDefault="000C3D30">
      <w:pPr>
        <w:spacing w:before="44"/>
        <w:ind w:left="468"/>
      </w:pPr>
      <w:r>
        <w:pict w14:anchorId="60239982">
          <v:shape id="_x0000_i1027" type="#_x0000_t75" style="width:402pt;height:282pt">
            <v:imagedata r:id="rId9" o:title=""/>
          </v:shape>
        </w:pict>
      </w:r>
    </w:p>
    <w:p w14:paraId="34DA142F" w14:textId="77777777" w:rsidR="002A5CFA" w:rsidRDefault="00D60D49">
      <w:pPr>
        <w:spacing w:before="39" w:line="276" w:lineRule="auto"/>
        <w:ind w:left="468" w:right="72"/>
        <w:jc w:val="both"/>
        <w:rPr>
          <w:sz w:val="24"/>
          <w:szCs w:val="24"/>
        </w:rPr>
        <w:sectPr w:rsidR="002A5CFA">
          <w:pgSz w:w="11920" w:h="16840"/>
          <w:pgMar w:top="640" w:right="600" w:bottom="280" w:left="1320" w:header="720" w:footer="720" w:gutter="0"/>
          <w:cols w:space="720"/>
        </w:sectPr>
      </w:pPr>
      <w:r>
        <w:rPr>
          <w:sz w:val="24"/>
          <w:szCs w:val="24"/>
        </w:rPr>
        <w:t xml:space="preserve">For the complete agglomeration </w:t>
      </w:r>
      <w:proofErr w:type="gramStart"/>
      <w:r>
        <w:rPr>
          <w:sz w:val="24"/>
          <w:szCs w:val="24"/>
        </w:rPr>
        <w:t>method</w:t>
      </w:r>
      <w:proofErr w:type="gramEnd"/>
      <w:r>
        <w:rPr>
          <w:sz w:val="24"/>
          <w:szCs w:val="24"/>
        </w:rPr>
        <w:t xml:space="preserve"> it was observed that the da</w:t>
      </w:r>
      <w:r>
        <w:rPr>
          <w:sz w:val="24"/>
          <w:szCs w:val="24"/>
        </w:rPr>
        <w:t xml:space="preserve">taset was divided into 3 clusters. However, they do not correspond with the groups provided during the creating of artificial dataset. Only the whole second group was classified properly, where the first group has 9 samples more that it was </w:t>
      </w:r>
      <w:proofErr w:type="gramStart"/>
      <w:r>
        <w:rPr>
          <w:sz w:val="24"/>
          <w:szCs w:val="24"/>
        </w:rPr>
        <w:t>expected  (</w:t>
      </w:r>
      <w:proofErr w:type="gramEnd"/>
      <w:r>
        <w:rPr>
          <w:sz w:val="24"/>
          <w:szCs w:val="24"/>
        </w:rPr>
        <w:t>91 s</w:t>
      </w:r>
      <w:r>
        <w:rPr>
          <w:sz w:val="24"/>
          <w:szCs w:val="24"/>
        </w:rPr>
        <w:t>amples for the first group – colored red and 109 samples for the third group – colored blue). It was seen that the dataset was divided into 3 clusters just during the first steps of hierarchical clustering.</w:t>
      </w:r>
    </w:p>
    <w:p w14:paraId="2D451057" w14:textId="77777777" w:rsidR="002A5CFA" w:rsidRDefault="00D60D49">
      <w:pPr>
        <w:spacing w:before="76"/>
        <w:ind w:left="108"/>
        <w:rPr>
          <w:sz w:val="24"/>
          <w:szCs w:val="24"/>
        </w:rPr>
      </w:pPr>
      <w:r>
        <w:rPr>
          <w:sz w:val="24"/>
          <w:szCs w:val="24"/>
        </w:rPr>
        <w:lastRenderedPageBreak/>
        <w:t>4.   Complete agglomeration method; Spearman dist</w:t>
      </w:r>
      <w:r>
        <w:rPr>
          <w:sz w:val="24"/>
          <w:szCs w:val="24"/>
        </w:rPr>
        <w:t>ance</w:t>
      </w:r>
    </w:p>
    <w:p w14:paraId="4D909519" w14:textId="77777777" w:rsidR="002A5CFA" w:rsidRDefault="000C3D30">
      <w:pPr>
        <w:spacing w:before="46"/>
        <w:ind w:left="468"/>
      </w:pPr>
      <w:r>
        <w:pict w14:anchorId="50C4F95A">
          <v:shape id="_x0000_i1028" type="#_x0000_t75" style="width:408pt;height:300pt">
            <v:imagedata r:id="rId10" o:title=""/>
          </v:shape>
        </w:pict>
      </w:r>
    </w:p>
    <w:p w14:paraId="3EB4C277" w14:textId="77777777" w:rsidR="002A5CFA" w:rsidRDefault="00D60D49">
      <w:pPr>
        <w:spacing w:before="49" w:line="275" w:lineRule="auto"/>
        <w:ind w:left="468" w:right="79"/>
        <w:jc w:val="both"/>
        <w:rPr>
          <w:sz w:val="24"/>
          <w:szCs w:val="24"/>
        </w:rPr>
      </w:pPr>
      <w:r>
        <w:rPr>
          <w:sz w:val="24"/>
          <w:szCs w:val="24"/>
        </w:rPr>
        <w:t xml:space="preserve">The differences between Euclidean and </w:t>
      </w:r>
      <w:proofErr w:type="spellStart"/>
      <w:r>
        <w:rPr>
          <w:sz w:val="24"/>
          <w:szCs w:val="24"/>
        </w:rPr>
        <w:t>Sperman</w:t>
      </w:r>
      <w:proofErr w:type="spellEnd"/>
      <w:r>
        <w:rPr>
          <w:sz w:val="24"/>
          <w:szCs w:val="24"/>
        </w:rPr>
        <w:t xml:space="preserve"> distance calculation were not observed also for </w:t>
      </w:r>
      <w:proofErr w:type="gramStart"/>
      <w:r>
        <w:rPr>
          <w:sz w:val="24"/>
          <w:szCs w:val="24"/>
        </w:rPr>
        <w:t>the  complete</w:t>
      </w:r>
      <w:proofErr w:type="gramEnd"/>
      <w:r>
        <w:rPr>
          <w:sz w:val="24"/>
          <w:szCs w:val="24"/>
        </w:rPr>
        <w:t xml:space="preserve">  agglomeration  method.  </w:t>
      </w:r>
      <w:proofErr w:type="gramStart"/>
      <w:r>
        <w:rPr>
          <w:sz w:val="24"/>
          <w:szCs w:val="24"/>
        </w:rPr>
        <w:t>It  was</w:t>
      </w:r>
      <w:proofErr w:type="gramEnd"/>
      <w:r>
        <w:rPr>
          <w:sz w:val="24"/>
          <w:szCs w:val="24"/>
        </w:rPr>
        <w:t xml:space="preserve">  divided  in  the  same  way  as  for  the  complete agglomeration with Euclidean distance scenario. However</w:t>
      </w:r>
      <w:r>
        <w:rPr>
          <w:sz w:val="24"/>
          <w:szCs w:val="24"/>
        </w:rPr>
        <w:t xml:space="preserve">, the differences in groups are observed, </w:t>
      </w:r>
      <w:proofErr w:type="gramStart"/>
      <w:r>
        <w:rPr>
          <w:sz w:val="24"/>
          <w:szCs w:val="24"/>
        </w:rPr>
        <w:t>where  the</w:t>
      </w:r>
      <w:proofErr w:type="gramEnd"/>
      <w:r>
        <w:rPr>
          <w:sz w:val="24"/>
          <w:szCs w:val="24"/>
        </w:rPr>
        <w:t xml:space="preserve">  clusters  are  bigger  than  for  Euclidean.  </w:t>
      </w:r>
      <w:proofErr w:type="gramStart"/>
      <w:r>
        <w:rPr>
          <w:sz w:val="24"/>
          <w:szCs w:val="24"/>
        </w:rPr>
        <w:t>This  hypothesis</w:t>
      </w:r>
      <w:proofErr w:type="gramEnd"/>
      <w:r>
        <w:rPr>
          <w:sz w:val="24"/>
          <w:szCs w:val="24"/>
        </w:rPr>
        <w:t xml:space="preserve">  could  be  proved  during  the comparison implementation</w:t>
      </w:r>
    </w:p>
    <w:p w14:paraId="379515AA" w14:textId="77777777" w:rsidR="002A5CFA" w:rsidRDefault="002A5CFA">
      <w:pPr>
        <w:spacing w:line="120" w:lineRule="exact"/>
        <w:rPr>
          <w:sz w:val="12"/>
          <w:szCs w:val="12"/>
        </w:rPr>
      </w:pPr>
    </w:p>
    <w:p w14:paraId="6D6CEAB4" w14:textId="77777777" w:rsidR="002A5CFA" w:rsidRDefault="002A5CFA">
      <w:pPr>
        <w:spacing w:line="200" w:lineRule="exact"/>
      </w:pPr>
    </w:p>
    <w:p w14:paraId="0674F454" w14:textId="77777777" w:rsidR="002A5CFA" w:rsidRDefault="00D60D49">
      <w:pPr>
        <w:ind w:left="108"/>
        <w:rPr>
          <w:sz w:val="24"/>
          <w:szCs w:val="24"/>
        </w:rPr>
      </w:pPr>
      <w:r>
        <w:rPr>
          <w:sz w:val="24"/>
          <w:szCs w:val="24"/>
        </w:rPr>
        <w:t>5.   Single agglomeration method; Spearman distance</w:t>
      </w:r>
    </w:p>
    <w:p w14:paraId="4FCDF496" w14:textId="77777777" w:rsidR="002A5CFA" w:rsidRDefault="000C3D30">
      <w:pPr>
        <w:spacing w:before="44"/>
        <w:ind w:left="468"/>
      </w:pPr>
      <w:r>
        <w:pict w14:anchorId="2F9EC577">
          <v:shape id="_x0000_i1029" type="#_x0000_t75" style="width:396pt;height:282pt">
            <v:imagedata r:id="rId11" o:title=""/>
          </v:shape>
        </w:pict>
      </w:r>
    </w:p>
    <w:p w14:paraId="2B2CEF91" w14:textId="77777777" w:rsidR="002A5CFA" w:rsidRDefault="00D60D49">
      <w:pPr>
        <w:spacing w:before="42" w:line="274" w:lineRule="auto"/>
        <w:ind w:left="468" w:right="75"/>
        <w:jc w:val="both"/>
        <w:rPr>
          <w:sz w:val="24"/>
          <w:szCs w:val="24"/>
        </w:rPr>
        <w:sectPr w:rsidR="002A5CFA">
          <w:pgSz w:w="11920" w:h="16840"/>
          <w:pgMar w:top="940" w:right="600" w:bottom="280" w:left="1320" w:header="720" w:footer="720" w:gutter="0"/>
          <w:cols w:space="720"/>
        </w:sectPr>
      </w:pPr>
      <w:proofErr w:type="gramStart"/>
      <w:r>
        <w:rPr>
          <w:sz w:val="24"/>
          <w:szCs w:val="24"/>
        </w:rPr>
        <w:t>The  dataset</w:t>
      </w:r>
      <w:proofErr w:type="gramEnd"/>
      <w:r>
        <w:rPr>
          <w:sz w:val="24"/>
          <w:szCs w:val="24"/>
        </w:rPr>
        <w:t xml:space="preserve">  was  divided  into  2  observable  clusters,  as  well  as  for  the  average  agglomeration method.  </w:t>
      </w:r>
      <w:proofErr w:type="gramStart"/>
      <w:r>
        <w:rPr>
          <w:sz w:val="24"/>
          <w:szCs w:val="24"/>
        </w:rPr>
        <w:t>However,  it</w:t>
      </w:r>
      <w:proofErr w:type="gramEnd"/>
      <w:r>
        <w:rPr>
          <w:sz w:val="24"/>
          <w:szCs w:val="24"/>
        </w:rPr>
        <w:t xml:space="preserve">  was  observed  that  the  clusters  are  very  small  –  bi</w:t>
      </w:r>
      <w:r>
        <w:rPr>
          <w:sz w:val="24"/>
          <w:szCs w:val="24"/>
        </w:rPr>
        <w:t>gger  clusters  are  not</w:t>
      </w:r>
    </w:p>
    <w:p w14:paraId="75EF55AE" w14:textId="77777777" w:rsidR="002A5CFA" w:rsidRDefault="00D60D49">
      <w:pPr>
        <w:spacing w:before="60" w:line="275" w:lineRule="auto"/>
        <w:ind w:left="468" w:right="83"/>
        <w:jc w:val="both"/>
        <w:rPr>
          <w:sz w:val="24"/>
          <w:szCs w:val="24"/>
        </w:rPr>
      </w:pPr>
      <w:r>
        <w:rPr>
          <w:sz w:val="24"/>
          <w:szCs w:val="24"/>
        </w:rPr>
        <w:lastRenderedPageBreak/>
        <w:t>observable for this scenario. Only first appropriate step of clustering was introduced here, which is why it is called single agglomeration method.</w:t>
      </w:r>
    </w:p>
    <w:p w14:paraId="79B6E367" w14:textId="77777777" w:rsidR="002A5CFA" w:rsidRDefault="002A5CFA">
      <w:pPr>
        <w:spacing w:before="1" w:line="120" w:lineRule="exact"/>
        <w:rPr>
          <w:sz w:val="12"/>
          <w:szCs w:val="12"/>
        </w:rPr>
      </w:pPr>
    </w:p>
    <w:p w14:paraId="783ED589" w14:textId="77777777" w:rsidR="002A5CFA" w:rsidRDefault="002A5CFA">
      <w:pPr>
        <w:spacing w:line="200" w:lineRule="exact"/>
      </w:pPr>
    </w:p>
    <w:p w14:paraId="1D92D0FF" w14:textId="77777777" w:rsidR="002A5CFA" w:rsidRDefault="00D60D49">
      <w:pPr>
        <w:ind w:left="108"/>
        <w:rPr>
          <w:sz w:val="24"/>
          <w:szCs w:val="24"/>
        </w:rPr>
      </w:pPr>
      <w:r>
        <w:rPr>
          <w:sz w:val="24"/>
          <w:szCs w:val="24"/>
        </w:rPr>
        <w:t>6.   Single agglomeration method; Spearman distance</w:t>
      </w:r>
    </w:p>
    <w:p w14:paraId="24689397" w14:textId="77777777" w:rsidR="002A5CFA" w:rsidRDefault="000C3D30">
      <w:pPr>
        <w:spacing w:before="45"/>
        <w:ind w:left="468"/>
      </w:pPr>
      <w:r>
        <w:pict w14:anchorId="790A42EA">
          <v:shape id="_x0000_i1030" type="#_x0000_t75" style="width:408pt;height:282pt">
            <v:imagedata r:id="rId12" o:title=""/>
          </v:shape>
        </w:pict>
      </w:r>
    </w:p>
    <w:p w14:paraId="5AF2D03C" w14:textId="77777777" w:rsidR="002A5CFA" w:rsidRDefault="00D60D49">
      <w:pPr>
        <w:spacing w:before="41" w:line="274" w:lineRule="auto"/>
        <w:ind w:left="468" w:right="73"/>
        <w:jc w:val="both"/>
        <w:rPr>
          <w:sz w:val="24"/>
          <w:szCs w:val="24"/>
        </w:rPr>
      </w:pPr>
      <w:r>
        <w:rPr>
          <w:sz w:val="24"/>
          <w:szCs w:val="24"/>
        </w:rPr>
        <w:t>The differences between Euc</w:t>
      </w:r>
      <w:r>
        <w:rPr>
          <w:sz w:val="24"/>
          <w:szCs w:val="24"/>
        </w:rPr>
        <w:t>lidean and Spearman distance measurement are not observable on the heatmap. However, the next-taken procedures could describe how this method is working during the clustering scenario.</w:t>
      </w:r>
    </w:p>
    <w:p w14:paraId="302B7978" w14:textId="77777777" w:rsidR="002A5CFA" w:rsidRDefault="002A5CFA">
      <w:pPr>
        <w:spacing w:before="7" w:line="120" w:lineRule="exact"/>
        <w:rPr>
          <w:sz w:val="12"/>
          <w:szCs w:val="12"/>
        </w:rPr>
      </w:pPr>
    </w:p>
    <w:p w14:paraId="0EDFCB1C" w14:textId="77777777" w:rsidR="002A5CFA" w:rsidRDefault="00D60D49">
      <w:pPr>
        <w:spacing w:line="280" w:lineRule="atLeast"/>
        <w:ind w:left="108" w:right="91"/>
        <w:rPr>
          <w:sz w:val="22"/>
          <w:szCs w:val="22"/>
        </w:rPr>
      </w:pPr>
      <w:r>
        <w:rPr>
          <w:i/>
          <w:sz w:val="22"/>
          <w:szCs w:val="22"/>
        </w:rPr>
        <w:t xml:space="preserve">Tab. 1. Overall results from the cluster analysis (the clusters </w:t>
      </w:r>
      <w:proofErr w:type="gramStart"/>
      <w:r>
        <w:rPr>
          <w:i/>
          <w:sz w:val="22"/>
          <w:szCs w:val="22"/>
        </w:rPr>
        <w:t xml:space="preserve">which </w:t>
      </w:r>
      <w:r>
        <w:rPr>
          <w:i/>
          <w:sz w:val="22"/>
          <w:szCs w:val="22"/>
        </w:rPr>
        <w:t xml:space="preserve"> were</w:t>
      </w:r>
      <w:proofErr w:type="gramEnd"/>
      <w:r>
        <w:rPr>
          <w:i/>
          <w:sz w:val="22"/>
          <w:szCs w:val="22"/>
        </w:rPr>
        <w:t xml:space="preserve"> shown by eye and were the most recognized).</w:t>
      </w:r>
    </w:p>
    <w:p w14:paraId="3A7FB4D5" w14:textId="77777777" w:rsidR="002A5CFA" w:rsidRDefault="002A5CFA">
      <w:pPr>
        <w:spacing w:before="7" w:line="180" w:lineRule="exact"/>
        <w:rPr>
          <w:sz w:val="18"/>
          <w:szCs w:val="18"/>
        </w:rPr>
        <w:sectPr w:rsidR="002A5CFA">
          <w:pgSz w:w="11920" w:h="16840"/>
          <w:pgMar w:top="640" w:right="600" w:bottom="280" w:left="1320" w:header="720" w:footer="720" w:gutter="0"/>
          <w:cols w:space="720"/>
        </w:sectPr>
      </w:pPr>
    </w:p>
    <w:p w14:paraId="50492A0B" w14:textId="77777777" w:rsidR="002A5CFA" w:rsidRDefault="00D60D49">
      <w:pPr>
        <w:spacing w:line="300" w:lineRule="exact"/>
        <w:ind w:left="952" w:right="-41" w:hanging="380"/>
        <w:rPr>
          <w:sz w:val="24"/>
          <w:szCs w:val="24"/>
        </w:rPr>
      </w:pPr>
      <w:r>
        <w:rPr>
          <w:b/>
          <w:sz w:val="24"/>
          <w:szCs w:val="24"/>
        </w:rPr>
        <w:t>Agglomeration method</w:t>
      </w:r>
    </w:p>
    <w:p w14:paraId="21DEB998" w14:textId="77777777" w:rsidR="002A5CFA" w:rsidRDefault="00D60D49">
      <w:pPr>
        <w:spacing w:line="300" w:lineRule="exact"/>
        <w:ind w:left="616" w:right="-41" w:hanging="616"/>
        <w:rPr>
          <w:sz w:val="24"/>
          <w:szCs w:val="24"/>
        </w:rPr>
      </w:pPr>
      <w:r>
        <w:br w:type="column"/>
      </w:r>
      <w:r>
        <w:rPr>
          <w:b/>
          <w:sz w:val="24"/>
          <w:szCs w:val="24"/>
        </w:rPr>
        <w:t>Measuring distance method</w:t>
      </w:r>
    </w:p>
    <w:p w14:paraId="7882CEA3" w14:textId="77777777" w:rsidR="002A5CFA" w:rsidRDefault="00D60D49">
      <w:pPr>
        <w:spacing w:line="300" w:lineRule="exact"/>
        <w:ind w:left="352" w:right="-41" w:hanging="352"/>
        <w:rPr>
          <w:sz w:val="24"/>
          <w:szCs w:val="24"/>
        </w:rPr>
      </w:pPr>
      <w:r>
        <w:br w:type="column"/>
      </w:r>
      <w:r>
        <w:rPr>
          <w:b/>
          <w:sz w:val="24"/>
          <w:szCs w:val="24"/>
        </w:rPr>
        <w:t>Number of the clusters</w:t>
      </w:r>
    </w:p>
    <w:p w14:paraId="4D3E3BED" w14:textId="77777777" w:rsidR="002A5CFA" w:rsidRDefault="00D60D49">
      <w:pPr>
        <w:spacing w:line="300" w:lineRule="exact"/>
        <w:ind w:left="752" w:right="206" w:hanging="752"/>
        <w:rPr>
          <w:sz w:val="24"/>
          <w:szCs w:val="24"/>
        </w:rPr>
        <w:sectPr w:rsidR="002A5CFA">
          <w:type w:val="continuous"/>
          <w:pgSz w:w="11920" w:h="16840"/>
          <w:pgMar w:top="1160" w:right="600" w:bottom="280" w:left="1320" w:header="720" w:footer="720" w:gutter="0"/>
          <w:cols w:num="4" w:space="720" w:equalWidth="0">
            <w:col w:w="2102" w:space="680"/>
            <w:col w:w="2001" w:space="683"/>
            <w:col w:w="1490" w:space="591"/>
            <w:col w:w="2453"/>
          </w:cols>
        </w:sectPr>
      </w:pPr>
      <w:r>
        <w:br w:type="column"/>
      </w:r>
      <w:r>
        <w:rPr>
          <w:b/>
          <w:sz w:val="24"/>
          <w:szCs w:val="24"/>
        </w:rPr>
        <w:t>Representation of the cluster</w:t>
      </w:r>
    </w:p>
    <w:p w14:paraId="678DBE8C" w14:textId="77777777" w:rsidR="002A5CFA" w:rsidRDefault="00D60D49">
      <w:pPr>
        <w:spacing w:before="41" w:line="180" w:lineRule="exact"/>
        <w:ind w:left="3302"/>
        <w:rPr>
          <w:sz w:val="24"/>
          <w:szCs w:val="24"/>
        </w:rPr>
        <w:sectPr w:rsidR="002A5CFA">
          <w:type w:val="continuous"/>
          <w:pgSz w:w="11920" w:h="16840"/>
          <w:pgMar w:top="1160" w:right="600" w:bottom="280" w:left="1320" w:header="720" w:footer="720" w:gutter="0"/>
          <w:cols w:space="720"/>
        </w:sectPr>
      </w:pPr>
      <w:r>
        <w:rPr>
          <w:position w:val="-7"/>
          <w:sz w:val="24"/>
          <w:szCs w:val="24"/>
        </w:rPr>
        <w:t>Euclidean                                2                                    100</w:t>
      </w:r>
    </w:p>
    <w:p w14:paraId="43D3FDB1" w14:textId="77777777" w:rsidR="002A5CFA" w:rsidRDefault="00D60D49">
      <w:pPr>
        <w:spacing w:line="240" w:lineRule="exact"/>
        <w:ind w:left="932" w:right="-56"/>
        <w:rPr>
          <w:sz w:val="24"/>
          <w:szCs w:val="24"/>
        </w:rPr>
      </w:pPr>
      <w:r>
        <w:rPr>
          <w:sz w:val="24"/>
          <w:szCs w:val="24"/>
        </w:rPr>
        <w:t>Average</w:t>
      </w:r>
    </w:p>
    <w:p w14:paraId="36B83A4E" w14:textId="77777777" w:rsidR="002A5CFA" w:rsidRDefault="00D60D49">
      <w:pPr>
        <w:spacing w:before="3" w:line="120" w:lineRule="exact"/>
        <w:rPr>
          <w:sz w:val="13"/>
          <w:szCs w:val="13"/>
        </w:rPr>
      </w:pPr>
      <w:r>
        <w:br w:type="column"/>
      </w:r>
    </w:p>
    <w:p w14:paraId="54A1955B" w14:textId="77777777" w:rsidR="002A5CFA" w:rsidRDefault="00D60D49">
      <w:pPr>
        <w:spacing w:line="260" w:lineRule="exact"/>
        <w:ind w:right="-56"/>
        <w:rPr>
          <w:sz w:val="24"/>
          <w:szCs w:val="24"/>
        </w:rPr>
      </w:pPr>
      <w:r>
        <w:pict w14:anchorId="19B5FF4D">
          <v:group id="_x0000_s1122" style="position:absolute;margin-left:71.15pt;margin-top:-49.3pt;width:488.35pt;height:146.75pt;z-index:-251662848;mso-position-horizontal-relative:page" coordorigin="1423,-986" coordsize="9767,2935">
            <v:shape id="_x0000_s1169" style="position:absolute;left:1433;top:-968;width:2452;height:633" coordorigin="1433,-968" coordsize="2452,633" path="m1433,-336r2452,l3885,-968r-2452,l1433,-336xe" fillcolor="#d9d9d9" stroked="f">
              <v:path arrowok="t"/>
            </v:shape>
            <v:shape id="_x0000_s1168" style="position:absolute;left:1537;top:-968;width:2244;height:316" coordorigin="1537,-968" coordsize="2244,316" path="m3781,-653r,-315l1537,-968r,315l3781,-653xe" fillcolor="#d9d9d9" stroked="f">
              <v:path arrowok="t"/>
            </v:shape>
            <v:shape id="_x0000_s1167" style="position:absolute;left:1537;top:-652;width:2244;height:316" coordorigin="1537,-652" coordsize="2244,316" path="m1537,-336r2244,l3781,-652r-2244,l1537,-336xe" fillcolor="#d9d9d9" stroked="f">
              <v:path arrowok="t"/>
            </v:shape>
            <v:shape id="_x0000_s1166" style="position:absolute;left:3893;top:-968;width:2421;height:633" coordorigin="3893,-968" coordsize="2421,633" path="m3893,-336r2421,l6314,-968r-2421,l3893,-336xe" fillcolor="#d9d9d9" stroked="f">
              <v:path arrowok="t"/>
            </v:shape>
            <v:shape id="_x0000_s1165" style="position:absolute;left:3998;top:-968;width:2212;height:316" coordorigin="3998,-968" coordsize="2212,316" path="m6210,-653r,-315l3998,-968r,315l6210,-653xe" fillcolor="#d9d9d9" stroked="f">
              <v:path arrowok="t"/>
            </v:shape>
            <v:shape id="_x0000_s1164" style="position:absolute;left:3998;top:-652;width:2212;height:316" coordorigin="3998,-652" coordsize="2212,316" path="m3998,-336r2212,l6210,-652r-2212,l3998,-336xe" fillcolor="#d9d9d9" stroked="f">
              <v:path arrowok="t"/>
            </v:shape>
            <v:shape id="_x0000_s1163" style="position:absolute;left:6326;top:-968;width:2421;height:633" coordorigin="6326,-968" coordsize="2421,633" path="m6326,-336r2421,l8747,-968r-2421,l6326,-336xe" fillcolor="#d9d9d9" stroked="f">
              <v:path arrowok="t"/>
            </v:shape>
            <v:shape id="_x0000_s1162" style="position:absolute;left:6426;top:-968;width:2216;height:316" coordorigin="6426,-968" coordsize="2216,316" path="m8642,-653r,-315l6426,-968r,315l8642,-653xe" fillcolor="#d9d9d9" stroked="f">
              <v:path arrowok="t"/>
            </v:shape>
            <v:shape id="_x0000_s1161" style="position:absolute;left:6426;top:-652;width:2216;height:316" coordorigin="6426,-652" coordsize="2216,316" path="m6426,-336r2216,l8642,-652r-2216,l6426,-336xe" fillcolor="#d9d9d9" stroked="f">
              <v:path arrowok="t"/>
            </v:shape>
            <v:shape id="_x0000_s1160" style="position:absolute;left:8759;top:-968;width:2421;height:633" coordorigin="8759,-968" coordsize="2421,633" path="m8759,-336r2421,l11180,-968r-2421,l8759,-336xe" fillcolor="#d9d9d9" stroked="f">
              <v:path arrowok="t"/>
            </v:shape>
            <v:shape id="_x0000_s1159" style="position:absolute;left:8859;top:-968;width:2217;height:316" coordorigin="8859,-968" coordsize="2217,316" path="m11076,-653r,-315l8859,-968r,315l11076,-653xe" fillcolor="#d9d9d9" stroked="f">
              <v:path arrowok="t"/>
            </v:shape>
            <v:shape id="_x0000_s1158" style="position:absolute;left:8859;top:-652;width:2217;height:316" coordorigin="8859,-652" coordsize="2217,316" path="m8859,-336r2217,l11076,-652r-2217,l8859,-336xe" fillcolor="#d9d9d9" stroked="f">
              <v:path arrowok="t"/>
            </v:shape>
            <v:shape id="_x0000_s1157" style="position:absolute;left:1433;top:-977;width:2452;height:0" coordorigin="1433,-977" coordsize="2452,0" path="m1433,-977r2452,e" filled="f" strokeweight=".5pt">
              <v:path arrowok="t"/>
            </v:shape>
            <v:shape id="_x0000_s1156" style="position:absolute;left:1433;top:-971;width:2452;height:0" coordorigin="1433,-971" coordsize="2452,0" path="m1433,-971r2452,e" filled="f" strokecolor="#d9d9d9" strokeweight=".3pt">
              <v:path arrowok="t"/>
            </v:shape>
            <v:shape id="_x0000_s1155" style="position:absolute;left:3893;top:-977;width:2425;height:0" coordorigin="3893,-977" coordsize="2425,0" path="m3893,-977r2425,e" filled="f" strokeweight=".5pt">
              <v:path arrowok="t"/>
            </v:shape>
            <v:shape id="_x0000_s1154" style="position:absolute;left:3893;top:-971;width:2425;height:0" coordorigin="3893,-971" coordsize="2425,0" path="m3893,-971r2425,e" filled="f" strokecolor="#d9d9d9" strokeweight=".3pt">
              <v:path arrowok="t"/>
            </v:shape>
            <v:shape id="_x0000_s1153" style="position:absolute;left:6326;top:-977;width:2425;height:0" coordorigin="6326,-977" coordsize="2425,0" path="m6326,-977r2425,e" filled="f" strokeweight=".5pt">
              <v:path arrowok="t"/>
            </v:shape>
            <v:shape id="_x0000_s1152" style="position:absolute;left:6326;top:-971;width:2425;height:0" coordorigin="6326,-971" coordsize="2425,0" path="m6326,-971r2425,e" filled="f" strokecolor="#d9d9d9" strokeweight=".3pt">
              <v:path arrowok="t"/>
            </v:shape>
            <v:shape id="_x0000_s1151" style="position:absolute;left:8759;top:-977;width:2421;height:0" coordorigin="8759,-977" coordsize="2421,0" path="m8759,-977r2421,e" filled="f" strokeweight=".5pt">
              <v:path arrowok="t"/>
            </v:shape>
            <v:shape id="_x0000_s1150" style="position:absolute;left:8759;top:-971;width:2421;height:0" coordorigin="8759,-971" coordsize="2421,0" path="m8759,-971r2421,e" filled="f" strokecolor="#d9d9d9" strokeweight=".3pt">
              <v:path arrowok="t"/>
            </v:shape>
            <v:shape id="_x0000_s1149" style="position:absolute;left:1433;top:-332;width:2452;height:0" coordorigin="1433,-332" coordsize="2452,0" path="m1433,-332r2452,e" filled="f" strokeweight=".5pt">
              <v:path arrowok="t"/>
            </v:shape>
            <v:shape id="_x0000_s1148" style="position:absolute;left:3893;top:-332;width:2425;height:0" coordorigin="3893,-332" coordsize="2425,0" path="m3893,-332r2425,e" filled="f" strokeweight=".5pt">
              <v:path arrowok="t"/>
            </v:shape>
            <v:shape id="_x0000_s1147" style="position:absolute;left:6326;top:-332;width:2425;height:0" coordorigin="6326,-332" coordsize="2425,0" path="m6326,-332r2425,e" filled="f" strokeweight=".5pt">
              <v:path arrowok="t"/>
            </v:shape>
            <v:shape id="_x0000_s1146" style="position:absolute;left:8759;top:-332;width:2421;height:0" coordorigin="8759,-332" coordsize="2421,0" path="m8759,-332r2421,e" filled="f" strokeweight=".5pt">
              <v:path arrowok="t"/>
            </v:shape>
            <v:shape id="_x0000_s1145" style="position:absolute;left:1433;top:324;width:2452;height:0" coordorigin="1433,324" coordsize="2452,0" path="m1433,324r2452,e" filled="f" strokeweight=".17636mm">
              <v:path arrowok="t"/>
            </v:shape>
            <v:shape id="_x0000_s1144" style="position:absolute;left:3893;top:324;width:2425;height:0" coordorigin="3893,324" coordsize="2425,0" path="m3893,324r2425,e" filled="f" strokeweight=".17636mm">
              <v:path arrowok="t"/>
            </v:shape>
            <v:shape id="_x0000_s1143" style="position:absolute;left:6326;top:324;width:2425;height:0" coordorigin="6326,324" coordsize="2425,0" path="m6326,324r2425,e" filled="f" strokeweight=".17636mm">
              <v:path arrowok="t"/>
            </v:shape>
            <v:shape id="_x0000_s1142" style="position:absolute;left:8759;top:324;width:2421;height:0" coordorigin="8759,324" coordsize="2421,0" path="m8759,324r2421,e" filled="f" strokeweight=".17636mm">
              <v:path arrowok="t"/>
            </v:shape>
            <v:shape id="_x0000_s1141" style="position:absolute;left:1433;top:1288;width:2452;height:0" coordorigin="1433,1288" coordsize="2452,0" path="m1433,1288r2452,e" filled="f" strokeweight=".17636mm">
              <v:path arrowok="t"/>
            </v:shape>
            <v:shape id="_x0000_s1140" style="position:absolute;left:3893;top:1288;width:2425;height:0" coordorigin="3893,1288" coordsize="2425,0" path="m3893,1288r2425,e" filled="f" strokeweight=".17636mm">
              <v:path arrowok="t"/>
            </v:shape>
            <v:shape id="_x0000_s1139" style="position:absolute;left:6326;top:1288;width:2425;height:0" coordorigin="6326,1288" coordsize="2425,0" path="m6326,1288r2425,e" filled="f" strokeweight=".17636mm">
              <v:path arrowok="t"/>
            </v:shape>
            <v:shape id="_x0000_s1138" style="position:absolute;left:8759;top:1288;width:2421;height:0" coordorigin="8759,1288" coordsize="2421,0" path="m8759,1288r2421,e" filled="f" strokeweight=".17636mm">
              <v:path arrowok="t"/>
            </v:shape>
            <v:shape id="_x0000_s1137" style="position:absolute;left:1429;top:-981;width:0;height:2925" coordorigin="1429,-981" coordsize="0,2925" path="m1429,-981r,2925e" filled="f" strokeweight=".5pt">
              <v:path arrowok="t"/>
            </v:shape>
            <v:shape id="_x0000_s1136" style="position:absolute;left:1433;top:1940;width:2452;height:0" coordorigin="1433,1940" coordsize="2452,0" path="m1433,1940r2452,e" filled="f" strokeweight=".17636mm">
              <v:path arrowok="t"/>
            </v:shape>
            <v:shape id="_x0000_s1135" style="position:absolute;left:3893;top:-4;width:2425;height:0" coordorigin="3893,-4" coordsize="2425,0" path="m3893,-4r2425,e" filled="f" strokeweight=".5pt">
              <v:path arrowok="t"/>
            </v:shape>
            <v:shape id="_x0000_s1134" style="position:absolute;left:6326;top:-4;width:2425;height:0" coordorigin="6326,-4" coordsize="2425,0" path="m6326,-4r2425,e" filled="f" strokeweight=".5pt">
              <v:path arrowok="t"/>
            </v:shape>
            <v:shape id="_x0000_s1133" style="position:absolute;left:3893;top:652;width:2425;height:0" coordorigin="3893,652" coordsize="2425,0" path="m3893,652r2425,e" filled="f" strokeweight=".5pt">
              <v:path arrowok="t"/>
            </v:shape>
            <v:shape id="_x0000_s1132" style="position:absolute;left:6326;top:652;width:2425;height:0" coordorigin="6326,652" coordsize="2425,0" path="m6326,652r2425,e" filled="f" strokeweight=".5pt">
              <v:path arrowok="t"/>
            </v:shape>
            <v:shape id="_x0000_s1131" style="position:absolute;left:3893;top:1612;width:2425;height:0" coordorigin="3893,1612" coordsize="2425,0" path="m3893,1612r2425,e" filled="f" strokeweight=".5pt">
              <v:path arrowok="t"/>
            </v:shape>
            <v:shape id="_x0000_s1130" style="position:absolute;left:6326;top:1612;width:2425;height:0" coordorigin="6326,1612" coordsize="2425,0" path="m6326,1612r2425,e" filled="f" strokeweight=".5pt">
              <v:path arrowok="t"/>
            </v:shape>
            <v:shape id="_x0000_s1129" style="position:absolute;left:3889;top:-981;width:0;height:2925" coordorigin="3889,-981" coordsize="0,2925" path="m3889,-981r,2925e" filled="f" strokeweight=".5pt">
              <v:path arrowok="t"/>
            </v:shape>
            <v:shape id="_x0000_s1128" style="position:absolute;left:3893;top:1940;width:2425;height:0" coordorigin="3893,1940" coordsize="2425,0" path="m3893,1940r2425,e" filled="f" strokeweight=".17636mm">
              <v:path arrowok="t"/>
            </v:shape>
            <v:shape id="_x0000_s1127" style="position:absolute;left:6322;top:-981;width:0;height:2925" coordorigin="6322,-981" coordsize="0,2925" path="m6322,-981r,2925e" filled="f" strokeweight=".5pt">
              <v:path arrowok="t"/>
            </v:shape>
            <v:shape id="_x0000_s1126" style="position:absolute;left:6326;top:1940;width:2425;height:0" coordorigin="6326,1940" coordsize="2425,0" path="m6326,1940r2425,e" filled="f" strokeweight=".17636mm">
              <v:path arrowok="t"/>
            </v:shape>
            <v:shape id="_x0000_s1125" style="position:absolute;left:8755;top:-981;width:0;height:2925" coordorigin="8755,-981" coordsize="0,2925" path="m8755,-981r,2925e" filled="f" strokeweight=".5pt">
              <v:path arrowok="t"/>
            </v:shape>
            <v:shape id="_x0000_s1124" style="position:absolute;left:8759;top:1940;width:2421;height:0" coordorigin="8759,1940" coordsize="2421,0" path="m8759,1940r2421,e" filled="f" strokeweight=".17636mm">
              <v:path arrowok="t"/>
            </v:shape>
            <v:shape id="_x0000_s1123" style="position:absolute;left:11184;top:-981;width:0;height:2925" coordorigin="11184,-981" coordsize="0,2925" path="m11184,-981r,2925e" filled="f" strokeweight=".17636mm">
              <v:path arrowok="t"/>
            </v:shape>
            <w10:wrap anchorx="page"/>
          </v:group>
        </w:pict>
      </w:r>
      <w:r>
        <w:rPr>
          <w:position w:val="-1"/>
          <w:sz w:val="24"/>
          <w:szCs w:val="24"/>
        </w:rPr>
        <w:t>Spearman                               2</w:t>
      </w:r>
    </w:p>
    <w:p w14:paraId="55EBA7CA" w14:textId="77777777" w:rsidR="002A5CFA" w:rsidRDefault="00D60D49">
      <w:pPr>
        <w:spacing w:before="5" w:line="120" w:lineRule="exact"/>
        <w:rPr>
          <w:sz w:val="12"/>
          <w:szCs w:val="12"/>
        </w:rPr>
      </w:pPr>
      <w:r>
        <w:br w:type="column"/>
      </w:r>
    </w:p>
    <w:p w14:paraId="4C90C128" w14:textId="77777777" w:rsidR="002A5CFA" w:rsidRDefault="00D60D49">
      <w:pPr>
        <w:rPr>
          <w:sz w:val="24"/>
          <w:szCs w:val="24"/>
        </w:rPr>
        <w:sectPr w:rsidR="002A5CFA">
          <w:type w:val="continuous"/>
          <w:pgSz w:w="11920" w:h="16840"/>
          <w:pgMar w:top="1160" w:right="600" w:bottom="280" w:left="1320" w:header="720" w:footer="720" w:gutter="0"/>
          <w:cols w:num="3" w:space="720" w:equalWidth="0">
            <w:col w:w="1743" w:space="1559"/>
            <w:col w:w="2973" w:space="2188"/>
            <w:col w:w="1537"/>
          </w:cols>
        </w:sectPr>
      </w:pPr>
      <w:r>
        <w:rPr>
          <w:sz w:val="24"/>
          <w:szCs w:val="24"/>
        </w:rPr>
        <w:t>200</w:t>
      </w:r>
    </w:p>
    <w:p w14:paraId="684EEE06" w14:textId="77777777" w:rsidR="002A5CFA" w:rsidRDefault="002A5CFA">
      <w:pPr>
        <w:spacing w:before="3" w:line="160" w:lineRule="exact"/>
        <w:rPr>
          <w:sz w:val="17"/>
          <w:szCs w:val="17"/>
        </w:rPr>
      </w:pPr>
    </w:p>
    <w:p w14:paraId="370E5BDC" w14:textId="77777777" w:rsidR="002A5CFA" w:rsidRDefault="002A5CFA">
      <w:pPr>
        <w:spacing w:line="200" w:lineRule="exact"/>
      </w:pPr>
    </w:p>
    <w:p w14:paraId="3CE6CE2E" w14:textId="77777777" w:rsidR="002A5CFA" w:rsidRDefault="00D60D49">
      <w:pPr>
        <w:spacing w:line="180" w:lineRule="exact"/>
        <w:ind w:left="872" w:right="-56"/>
        <w:rPr>
          <w:sz w:val="24"/>
          <w:szCs w:val="24"/>
        </w:rPr>
      </w:pPr>
      <w:r>
        <w:rPr>
          <w:position w:val="-7"/>
          <w:sz w:val="24"/>
          <w:szCs w:val="24"/>
        </w:rPr>
        <w:t>Complete</w:t>
      </w:r>
    </w:p>
    <w:p w14:paraId="7D808A95" w14:textId="77777777" w:rsidR="002A5CFA" w:rsidRDefault="00D60D49">
      <w:pPr>
        <w:spacing w:before="57"/>
        <w:ind w:left="-56" w:right="1165"/>
        <w:jc w:val="right"/>
        <w:rPr>
          <w:sz w:val="24"/>
          <w:szCs w:val="24"/>
        </w:rPr>
      </w:pPr>
      <w:r>
        <w:br w:type="column"/>
      </w:r>
      <w:r>
        <w:rPr>
          <w:sz w:val="24"/>
          <w:szCs w:val="24"/>
        </w:rPr>
        <w:t xml:space="preserve">Euclidean                 </w:t>
      </w:r>
      <w:r>
        <w:rPr>
          <w:sz w:val="24"/>
          <w:szCs w:val="24"/>
        </w:rPr>
        <w:t xml:space="preserve">               3                                    100</w:t>
      </w:r>
    </w:p>
    <w:p w14:paraId="47516818" w14:textId="77777777" w:rsidR="002A5CFA" w:rsidRDefault="00D60D49">
      <w:pPr>
        <w:spacing w:before="40" w:line="180" w:lineRule="exact"/>
        <w:ind w:right="1225"/>
        <w:jc w:val="right"/>
        <w:rPr>
          <w:sz w:val="24"/>
          <w:szCs w:val="24"/>
        </w:rPr>
        <w:sectPr w:rsidR="002A5CFA">
          <w:type w:val="continuous"/>
          <w:pgSz w:w="11920" w:h="16840"/>
          <w:pgMar w:top="1160" w:right="600" w:bottom="280" w:left="1320" w:header="720" w:footer="720" w:gutter="0"/>
          <w:cols w:num="2" w:space="720" w:equalWidth="0">
            <w:col w:w="1807" w:space="1495"/>
            <w:col w:w="6698"/>
          </w:cols>
        </w:sectPr>
      </w:pPr>
      <w:r>
        <w:rPr>
          <w:position w:val="-7"/>
          <w:sz w:val="24"/>
          <w:szCs w:val="24"/>
        </w:rPr>
        <w:t>91</w:t>
      </w:r>
    </w:p>
    <w:p w14:paraId="19134533" w14:textId="77777777" w:rsidR="002A5CFA" w:rsidRDefault="00D60D49">
      <w:pPr>
        <w:spacing w:line="240" w:lineRule="exact"/>
        <w:ind w:left="3302" w:right="-56"/>
        <w:rPr>
          <w:sz w:val="24"/>
          <w:szCs w:val="24"/>
        </w:rPr>
      </w:pPr>
      <w:r>
        <w:rPr>
          <w:sz w:val="24"/>
          <w:szCs w:val="24"/>
        </w:rPr>
        <w:t>Spearman                               3</w:t>
      </w:r>
    </w:p>
    <w:p w14:paraId="13527F43" w14:textId="77777777" w:rsidR="002A5CFA" w:rsidRDefault="00D60D49">
      <w:pPr>
        <w:spacing w:before="1" w:line="120" w:lineRule="exact"/>
        <w:rPr>
          <w:sz w:val="12"/>
          <w:szCs w:val="12"/>
        </w:rPr>
      </w:pPr>
      <w:r>
        <w:br w:type="column"/>
      </w:r>
    </w:p>
    <w:p w14:paraId="5EE8D6A0" w14:textId="77777777" w:rsidR="002A5CFA" w:rsidRDefault="00D60D49">
      <w:pPr>
        <w:spacing w:line="260" w:lineRule="exact"/>
        <w:rPr>
          <w:sz w:val="24"/>
          <w:szCs w:val="24"/>
        </w:rPr>
        <w:sectPr w:rsidR="002A5CFA">
          <w:type w:val="continuous"/>
          <w:pgSz w:w="11920" w:h="16840"/>
          <w:pgMar w:top="1160" w:right="600" w:bottom="280" w:left="1320" w:header="720" w:footer="720" w:gutter="0"/>
          <w:cols w:num="2" w:space="720" w:equalWidth="0">
            <w:col w:w="6275" w:space="2188"/>
            <w:col w:w="1537"/>
          </w:cols>
        </w:sectPr>
      </w:pPr>
      <w:r>
        <w:rPr>
          <w:position w:val="-1"/>
          <w:sz w:val="24"/>
          <w:szCs w:val="24"/>
        </w:rPr>
        <w:t>109</w:t>
      </w:r>
    </w:p>
    <w:p w14:paraId="257E9530" w14:textId="77777777" w:rsidR="002A5CFA" w:rsidRDefault="00D60D49">
      <w:pPr>
        <w:spacing w:before="61" w:line="180" w:lineRule="exact"/>
        <w:ind w:left="3302"/>
        <w:rPr>
          <w:sz w:val="24"/>
          <w:szCs w:val="24"/>
        </w:rPr>
        <w:sectPr w:rsidR="002A5CFA">
          <w:type w:val="continuous"/>
          <w:pgSz w:w="11920" w:h="16840"/>
          <w:pgMar w:top="1160" w:right="600" w:bottom="280" w:left="1320" w:header="720" w:footer="720" w:gutter="0"/>
          <w:cols w:space="720"/>
        </w:sectPr>
      </w:pPr>
      <w:r>
        <w:rPr>
          <w:position w:val="-7"/>
          <w:sz w:val="24"/>
          <w:szCs w:val="24"/>
        </w:rPr>
        <w:t>Euclidean                                2                                    100</w:t>
      </w:r>
    </w:p>
    <w:p w14:paraId="042E1CD8" w14:textId="77777777" w:rsidR="002A5CFA" w:rsidRDefault="00D60D49">
      <w:pPr>
        <w:spacing w:line="240" w:lineRule="exact"/>
        <w:ind w:left="1033" w:right="-56"/>
        <w:rPr>
          <w:sz w:val="24"/>
          <w:szCs w:val="24"/>
        </w:rPr>
      </w:pPr>
      <w:r>
        <w:rPr>
          <w:sz w:val="24"/>
          <w:szCs w:val="24"/>
        </w:rPr>
        <w:t>Single</w:t>
      </w:r>
    </w:p>
    <w:p w14:paraId="78154C1A" w14:textId="77777777" w:rsidR="002A5CFA" w:rsidRDefault="00D60D49">
      <w:pPr>
        <w:spacing w:before="3" w:line="120" w:lineRule="exact"/>
        <w:rPr>
          <w:sz w:val="13"/>
          <w:szCs w:val="13"/>
        </w:rPr>
      </w:pPr>
      <w:r>
        <w:br w:type="column"/>
      </w:r>
    </w:p>
    <w:p w14:paraId="64158624" w14:textId="77777777" w:rsidR="002A5CFA" w:rsidRDefault="00D60D49">
      <w:pPr>
        <w:ind w:right="-56"/>
        <w:rPr>
          <w:sz w:val="24"/>
          <w:szCs w:val="24"/>
        </w:rPr>
      </w:pPr>
      <w:r>
        <w:rPr>
          <w:sz w:val="24"/>
          <w:szCs w:val="24"/>
        </w:rPr>
        <w:t>Spearman                               2</w:t>
      </w:r>
    </w:p>
    <w:p w14:paraId="28C8074B" w14:textId="77777777" w:rsidR="002A5CFA" w:rsidRDefault="00D60D49">
      <w:pPr>
        <w:spacing w:before="9" w:line="120" w:lineRule="exact"/>
        <w:rPr>
          <w:sz w:val="12"/>
          <w:szCs w:val="12"/>
        </w:rPr>
      </w:pPr>
      <w:r>
        <w:br w:type="column"/>
      </w:r>
    </w:p>
    <w:p w14:paraId="1CCC9786" w14:textId="77777777" w:rsidR="002A5CFA" w:rsidRDefault="00D60D49">
      <w:pPr>
        <w:rPr>
          <w:sz w:val="24"/>
          <w:szCs w:val="24"/>
        </w:rPr>
        <w:sectPr w:rsidR="002A5CFA">
          <w:type w:val="continuous"/>
          <w:pgSz w:w="11920" w:h="16840"/>
          <w:pgMar w:top="1160" w:right="600" w:bottom="280" w:left="1320" w:header="720" w:footer="720" w:gutter="0"/>
          <w:cols w:num="3" w:space="720" w:equalWidth="0">
            <w:col w:w="1643" w:space="1658"/>
            <w:col w:w="2973" w:space="2188"/>
            <w:col w:w="1538"/>
          </w:cols>
        </w:sectPr>
      </w:pPr>
      <w:r>
        <w:rPr>
          <w:sz w:val="24"/>
          <w:szCs w:val="24"/>
        </w:rPr>
        <w:t>200</w:t>
      </w:r>
    </w:p>
    <w:p w14:paraId="6FDDA9E5" w14:textId="77777777" w:rsidR="002A5CFA" w:rsidRDefault="00D60D49">
      <w:pPr>
        <w:spacing w:before="64"/>
        <w:ind w:left="108" w:right="6907"/>
        <w:jc w:val="both"/>
        <w:rPr>
          <w:sz w:val="24"/>
          <w:szCs w:val="24"/>
        </w:rPr>
      </w:pPr>
      <w:r>
        <w:rPr>
          <w:b/>
          <w:sz w:val="24"/>
          <w:szCs w:val="24"/>
        </w:rPr>
        <w:lastRenderedPageBreak/>
        <w:t>COMPARISON ANALYSIS</w:t>
      </w:r>
    </w:p>
    <w:p w14:paraId="25CBBB91" w14:textId="77777777" w:rsidR="002A5CFA" w:rsidRDefault="002A5CFA">
      <w:pPr>
        <w:spacing w:before="7" w:line="180" w:lineRule="exact"/>
        <w:rPr>
          <w:sz w:val="19"/>
          <w:szCs w:val="19"/>
        </w:rPr>
      </w:pPr>
    </w:p>
    <w:p w14:paraId="13E76971" w14:textId="77777777" w:rsidR="002A5CFA" w:rsidRDefault="00D60D49">
      <w:pPr>
        <w:spacing w:line="276" w:lineRule="auto"/>
        <w:ind w:left="108" w:right="72"/>
        <w:jc w:val="both"/>
        <w:rPr>
          <w:sz w:val="24"/>
          <w:szCs w:val="24"/>
        </w:rPr>
      </w:pPr>
      <w:proofErr w:type="gramStart"/>
      <w:r>
        <w:rPr>
          <w:sz w:val="24"/>
          <w:szCs w:val="24"/>
        </w:rPr>
        <w:t>The  analysis</w:t>
      </w:r>
      <w:proofErr w:type="gramEnd"/>
      <w:r>
        <w:rPr>
          <w:sz w:val="24"/>
          <w:szCs w:val="24"/>
        </w:rPr>
        <w:t xml:space="preserve">  also  included  the  comparison  of  the  results,  based  on  the  heatmap  and  the  cluster representation. For checking the number of clusters and their sizes, the Cutoff criteria was introduced, where only clusters with at least 30 item</w:t>
      </w:r>
      <w:r>
        <w:rPr>
          <w:sz w:val="24"/>
          <w:szCs w:val="24"/>
        </w:rPr>
        <w:t xml:space="preserve">s (defined in the </w:t>
      </w:r>
      <w:proofErr w:type="spellStart"/>
      <w:r>
        <w:rPr>
          <w:sz w:val="24"/>
          <w:szCs w:val="24"/>
        </w:rPr>
        <w:t>Matlab</w:t>
      </w:r>
      <w:proofErr w:type="spellEnd"/>
      <w:r>
        <w:rPr>
          <w:sz w:val="24"/>
          <w:szCs w:val="24"/>
        </w:rPr>
        <w:t xml:space="preserve"> function as ‘Distance’ parameter) were taken to the comparison.</w:t>
      </w:r>
    </w:p>
    <w:p w14:paraId="2FC4DDA2" w14:textId="77777777" w:rsidR="002A5CFA" w:rsidRDefault="002A5CFA">
      <w:pPr>
        <w:spacing w:before="6" w:line="120" w:lineRule="exact"/>
        <w:rPr>
          <w:sz w:val="12"/>
          <w:szCs w:val="12"/>
        </w:rPr>
      </w:pPr>
    </w:p>
    <w:p w14:paraId="2E775191" w14:textId="77777777" w:rsidR="002A5CFA" w:rsidRDefault="00D60D49">
      <w:pPr>
        <w:spacing w:line="280" w:lineRule="atLeast"/>
        <w:ind w:left="108" w:right="87"/>
        <w:jc w:val="both"/>
        <w:rPr>
          <w:sz w:val="22"/>
          <w:szCs w:val="22"/>
        </w:rPr>
      </w:pPr>
      <w:r>
        <w:rPr>
          <w:i/>
          <w:sz w:val="22"/>
          <w:szCs w:val="22"/>
        </w:rPr>
        <w:t>Tab. 2. The comparison analysis of the hierarchical clustering results based on the cutoff criteria introduced before – at least 30 items in the cluster.</w:t>
      </w:r>
    </w:p>
    <w:p w14:paraId="3280E69E" w14:textId="77777777" w:rsidR="002A5CFA" w:rsidRDefault="002A5CFA">
      <w:pPr>
        <w:spacing w:before="8" w:line="180" w:lineRule="exact"/>
        <w:rPr>
          <w:sz w:val="18"/>
          <w:szCs w:val="18"/>
        </w:rPr>
        <w:sectPr w:rsidR="002A5CFA">
          <w:pgSz w:w="11920" w:h="16840"/>
          <w:pgMar w:top="640" w:right="600" w:bottom="280" w:left="1320" w:header="720" w:footer="720" w:gutter="0"/>
          <w:cols w:space="720"/>
        </w:sectPr>
      </w:pPr>
    </w:p>
    <w:p w14:paraId="161C050E" w14:textId="77777777" w:rsidR="002A5CFA" w:rsidRDefault="00D60D49">
      <w:pPr>
        <w:spacing w:before="29" w:line="274" w:lineRule="auto"/>
        <w:ind w:left="677" w:right="-41" w:hanging="380"/>
        <w:rPr>
          <w:sz w:val="24"/>
          <w:szCs w:val="24"/>
        </w:rPr>
      </w:pPr>
      <w:r>
        <w:rPr>
          <w:b/>
          <w:sz w:val="24"/>
          <w:szCs w:val="24"/>
        </w:rPr>
        <w:t>Agglomeration method</w:t>
      </w:r>
    </w:p>
    <w:p w14:paraId="4BFAB2C4" w14:textId="77777777" w:rsidR="002A5CFA" w:rsidRDefault="00D60D49">
      <w:pPr>
        <w:spacing w:before="29" w:line="274" w:lineRule="auto"/>
        <w:ind w:left="617" w:right="-41" w:hanging="617"/>
        <w:rPr>
          <w:sz w:val="24"/>
          <w:szCs w:val="24"/>
        </w:rPr>
      </w:pPr>
      <w:r>
        <w:br w:type="column"/>
      </w:r>
      <w:r>
        <w:rPr>
          <w:b/>
          <w:sz w:val="24"/>
          <w:szCs w:val="24"/>
        </w:rPr>
        <w:t>Measuring distance method</w:t>
      </w:r>
    </w:p>
    <w:p w14:paraId="6BA8EA62" w14:textId="77777777" w:rsidR="002A5CFA" w:rsidRDefault="00D60D49">
      <w:pPr>
        <w:spacing w:before="90" w:line="174" w:lineRule="auto"/>
        <w:ind w:left="3441" w:right="276" w:hanging="3441"/>
        <w:rPr>
          <w:sz w:val="24"/>
          <w:szCs w:val="24"/>
        </w:rPr>
      </w:pPr>
      <w:r>
        <w:br w:type="column"/>
      </w:r>
      <w:r>
        <w:rPr>
          <w:b/>
          <w:position w:val="-16"/>
          <w:sz w:val="24"/>
          <w:szCs w:val="24"/>
        </w:rPr>
        <w:t xml:space="preserve">Number of the clusters      </w:t>
      </w:r>
      <w:r>
        <w:rPr>
          <w:b/>
          <w:sz w:val="24"/>
          <w:szCs w:val="24"/>
        </w:rPr>
        <w:t>Representat</w:t>
      </w:r>
      <w:r>
        <w:rPr>
          <w:b/>
          <w:sz w:val="24"/>
          <w:szCs w:val="24"/>
        </w:rPr>
        <w:t>ion of the cluster</w:t>
      </w:r>
    </w:p>
    <w:p w14:paraId="4A34A1FE" w14:textId="77777777" w:rsidR="002A5CFA" w:rsidRDefault="00D60D49">
      <w:pPr>
        <w:spacing w:before="62" w:line="260" w:lineRule="exact"/>
        <w:ind w:right="1253"/>
        <w:jc w:val="right"/>
        <w:rPr>
          <w:sz w:val="24"/>
          <w:szCs w:val="24"/>
        </w:rPr>
        <w:sectPr w:rsidR="002A5CFA">
          <w:type w:val="continuous"/>
          <w:pgSz w:w="11920" w:h="16840"/>
          <w:pgMar w:top="1160" w:right="600" w:bottom="280" w:left="1320" w:header="720" w:footer="720" w:gutter="0"/>
          <w:cols w:num="3" w:space="720" w:equalWidth="0">
            <w:col w:w="1826" w:space="499"/>
            <w:col w:w="2001" w:space="444"/>
            <w:col w:w="5230"/>
          </w:cols>
        </w:sectPr>
      </w:pPr>
      <w:r>
        <w:rPr>
          <w:position w:val="-1"/>
          <w:sz w:val="24"/>
          <w:szCs w:val="24"/>
        </w:rPr>
        <w:t>100</w:t>
      </w:r>
    </w:p>
    <w:p w14:paraId="603778CB" w14:textId="77777777" w:rsidR="002A5CFA" w:rsidRDefault="002A5CFA">
      <w:pPr>
        <w:spacing w:before="9" w:line="200" w:lineRule="exact"/>
      </w:pPr>
    </w:p>
    <w:p w14:paraId="4B21F6B0" w14:textId="77777777" w:rsidR="002A5CFA" w:rsidRDefault="00D60D49">
      <w:pPr>
        <w:ind w:left="657" w:right="-56"/>
        <w:rPr>
          <w:sz w:val="24"/>
          <w:szCs w:val="24"/>
        </w:rPr>
      </w:pPr>
      <w:r>
        <w:rPr>
          <w:sz w:val="24"/>
          <w:szCs w:val="24"/>
        </w:rPr>
        <w:t>Average</w:t>
      </w:r>
    </w:p>
    <w:p w14:paraId="710189D6" w14:textId="77777777" w:rsidR="002A5CFA" w:rsidRDefault="00D60D49">
      <w:pPr>
        <w:spacing w:before="45"/>
        <w:ind w:right="-56"/>
        <w:rPr>
          <w:sz w:val="24"/>
          <w:szCs w:val="24"/>
        </w:rPr>
      </w:pPr>
      <w:r>
        <w:br w:type="column"/>
      </w:r>
      <w:r>
        <w:rPr>
          <w:sz w:val="24"/>
          <w:szCs w:val="24"/>
        </w:rPr>
        <w:t>Euclidean                                   3</w:t>
      </w:r>
    </w:p>
    <w:p w14:paraId="6311D705" w14:textId="77777777" w:rsidR="002A5CFA" w:rsidRDefault="00D60D49">
      <w:pPr>
        <w:spacing w:before="45"/>
        <w:rPr>
          <w:sz w:val="24"/>
          <w:szCs w:val="24"/>
        </w:rPr>
      </w:pPr>
      <w:r>
        <w:br w:type="column"/>
      </w:r>
      <w:r>
        <w:rPr>
          <w:sz w:val="24"/>
          <w:szCs w:val="24"/>
        </w:rPr>
        <w:t>100</w:t>
      </w:r>
    </w:p>
    <w:p w14:paraId="3E72B375" w14:textId="77777777" w:rsidR="002A5CFA" w:rsidRDefault="00D60D49">
      <w:pPr>
        <w:spacing w:before="44" w:line="260" w:lineRule="exact"/>
        <w:rPr>
          <w:sz w:val="24"/>
          <w:szCs w:val="24"/>
        </w:rPr>
        <w:sectPr w:rsidR="002A5CFA">
          <w:type w:val="continuous"/>
          <w:pgSz w:w="11920" w:h="16840"/>
          <w:pgMar w:top="1160" w:right="600" w:bottom="280" w:left="1320" w:header="720" w:footer="720" w:gutter="0"/>
          <w:cols w:num="3" w:space="720" w:equalWidth="0">
            <w:col w:w="1467" w:space="1378"/>
            <w:col w:w="3153" w:space="2376"/>
            <w:col w:w="1626"/>
          </w:cols>
        </w:sectPr>
      </w:pPr>
      <w:r>
        <w:rPr>
          <w:position w:val="-1"/>
          <w:sz w:val="24"/>
          <w:szCs w:val="24"/>
        </w:rPr>
        <w:t>100</w:t>
      </w:r>
    </w:p>
    <w:p w14:paraId="515B64C6" w14:textId="77777777" w:rsidR="002A5CFA" w:rsidRDefault="00D60D49">
      <w:pPr>
        <w:spacing w:before="53"/>
        <w:ind w:right="1253"/>
        <w:jc w:val="right"/>
        <w:rPr>
          <w:sz w:val="24"/>
          <w:szCs w:val="24"/>
        </w:rPr>
      </w:pPr>
      <w:r>
        <w:rPr>
          <w:sz w:val="24"/>
          <w:szCs w:val="24"/>
        </w:rPr>
        <w:t>Spearman                                  1                                        300</w:t>
      </w:r>
    </w:p>
    <w:p w14:paraId="3A35CE88" w14:textId="77777777" w:rsidR="002A5CFA" w:rsidRDefault="00D60D49">
      <w:pPr>
        <w:spacing w:before="52"/>
        <w:ind w:right="1313"/>
        <w:jc w:val="right"/>
        <w:rPr>
          <w:sz w:val="24"/>
          <w:szCs w:val="24"/>
        </w:rPr>
      </w:pPr>
      <w:r>
        <w:rPr>
          <w:sz w:val="24"/>
          <w:szCs w:val="24"/>
        </w:rPr>
        <w:t>70</w:t>
      </w:r>
    </w:p>
    <w:p w14:paraId="3D40FFA3" w14:textId="77777777" w:rsidR="002A5CFA" w:rsidRDefault="00D60D49">
      <w:pPr>
        <w:spacing w:before="44" w:line="260" w:lineRule="exact"/>
        <w:ind w:right="1313"/>
        <w:jc w:val="right"/>
        <w:rPr>
          <w:sz w:val="24"/>
          <w:szCs w:val="24"/>
        </w:rPr>
        <w:sectPr w:rsidR="002A5CFA">
          <w:type w:val="continuous"/>
          <w:pgSz w:w="11920" w:h="16840"/>
          <w:pgMar w:top="1160" w:right="600" w:bottom="280" w:left="1320" w:header="720" w:footer="720" w:gutter="0"/>
          <w:cols w:space="720"/>
        </w:sectPr>
      </w:pPr>
      <w:r>
        <w:pict w14:anchorId="760FDCD9">
          <v:group id="_x0000_s1072" style="position:absolute;left:0;text-align:left;margin-left:71.15pt;margin-top:-111.05pt;width:488.35pt;height:242.35pt;z-index:-251661824;mso-position-horizontal-relative:page" coordorigin="1423,-2221" coordsize="9767,4847">
            <v:shape id="_x0000_s1121" style="position:absolute;left:1433;top:-2204;width:1901;height:632" coordorigin="1433,-2204" coordsize="1901,632" path="m1433,-1572r1900,l3333,-2204r-1900,l1433,-1572xe" fillcolor="#d9d9d9" stroked="f">
              <v:path arrowok="t"/>
            </v:shape>
            <v:shape id="_x0000_s1120" style="position:absolute;left:1537;top:-2204;width:1697;height:316" coordorigin="1537,-2204" coordsize="1697,316" path="m1537,-1888r1696,l3233,-2204r-1696,l1537,-1888xe" fillcolor="#d9d9d9" stroked="f">
              <v:path arrowok="t"/>
            </v:shape>
            <v:shape id="_x0000_s1119" style="position:absolute;left:1537;top:-1888;width:1697;height:316" coordorigin="1537,-1888" coordsize="1697,316" path="m1537,-1572r1696,l3233,-1888r-1696,l1537,-1572xe" fillcolor="#d9d9d9" stroked="f">
              <v:path arrowok="t"/>
            </v:shape>
            <v:shape id="_x0000_s1118" style="position:absolute;left:3345;top:-2204;width:2605;height:632" coordorigin="3345,-2204" coordsize="2605,632" path="m3345,-1572r2605,l5950,-2204r-2605,l3345,-1572xe" fillcolor="#d9d9d9" stroked="f">
              <v:path arrowok="t"/>
            </v:shape>
            <v:shape id="_x0000_s1117" style="position:absolute;left:3449;top:-2204;width:2397;height:316" coordorigin="3449,-2204" coordsize="2397,316" path="m3449,-1888r2397,l5846,-2204r-2397,l3449,-1888xe" fillcolor="#d9d9d9" stroked="f">
              <v:path arrowok="t"/>
            </v:shape>
            <v:shape id="_x0000_s1116" style="position:absolute;left:3449;top:-1888;width:2397;height:316" coordorigin="3449,-1888" coordsize="2397,316" path="m3449,-1572r2397,l5846,-1888r-2397,l3449,-1572xe" fillcolor="#d9d9d9" stroked="f">
              <v:path arrowok="t"/>
            </v:shape>
            <v:shape id="_x0000_s1115" style="position:absolute;left:5958;top:-2204;width:2605;height:632" coordorigin="5958,-2204" coordsize="2605,632" path="m5958,-1572r2605,l8563,-2204r-2605,l5958,-1572xe" fillcolor="#d9d9d9" stroked="f">
              <v:path arrowok="t"/>
            </v:shape>
            <v:shape id="_x0000_s1114" style="position:absolute;left:6062;top:-2048;width:2400;height:320" coordorigin="6062,-2048" coordsize="2400,320" path="m6062,-1728r2400,l8462,-2048r-2400,l6062,-1728xe" fillcolor="#d9d9d9" stroked="f">
              <v:path arrowok="t"/>
            </v:shape>
            <v:shape id="_x0000_s1113" style="position:absolute;left:8575;top:-2204;width:2605;height:632" coordorigin="8575,-2204" coordsize="2605,632" path="m8575,-1572r2605,l11180,-2204r-2605,l8575,-1572xe" fillcolor="#d9d9d9" stroked="f">
              <v:path arrowok="t"/>
            </v:shape>
            <v:shape id="_x0000_s1112" style="position:absolute;left:8679;top:-2204;width:2397;height:316" coordorigin="8679,-2204" coordsize="2397,316" path="m8679,-1888r2397,l11076,-2204r-2397,l8679,-1888xe" fillcolor="#d9d9d9" stroked="f">
              <v:path arrowok="t"/>
            </v:shape>
            <v:shape id="_x0000_s1111" style="position:absolute;left:8679;top:-1888;width:2397;height:316" coordorigin="8679,-1888" coordsize="2397,316" path="m8679,-1572r2397,l11076,-1888r-2397,l8679,-1572xe" fillcolor="#d9d9d9" stroked="f">
              <v:path arrowok="t"/>
            </v:shape>
            <v:shape id="_x0000_s1110" style="position:absolute;left:1433;top:-2212;width:1905;height:0" coordorigin="1433,-2212" coordsize="1905,0" path="m1433,-2212r1904,e" filled="f" strokeweight=".5pt">
              <v:path arrowok="t"/>
            </v:shape>
            <v:shape id="_x0000_s1109" style="position:absolute;left:1433;top:-2206;width:1905;height:0" coordorigin="1433,-2206" coordsize="1905,0" path="m1433,-2206r1904,e" filled="f" strokecolor="#d9d9d9" strokeweight=".3pt">
              <v:path arrowok="t"/>
            </v:shape>
            <v:shape id="_x0000_s1108" style="position:absolute;left:3345;top:-2212;width:2605;height:0" coordorigin="3345,-2212" coordsize="2605,0" path="m3345,-2212r2605,e" filled="f" strokeweight=".5pt">
              <v:path arrowok="t"/>
            </v:shape>
            <v:shape id="_x0000_s1107" style="position:absolute;left:3345;top:-2206;width:2605;height:0" coordorigin="3345,-2206" coordsize="2605,0" path="m3345,-2206r2605,e" filled="f" strokecolor="#d9d9d9" strokeweight=".3pt">
              <v:path arrowok="t"/>
            </v:shape>
            <v:shape id="_x0000_s1106" style="position:absolute;left:5958;top:-2212;width:2609;height:0" coordorigin="5958,-2212" coordsize="2609,0" path="m5958,-2212r2609,e" filled="f" strokeweight=".5pt">
              <v:path arrowok="t"/>
            </v:shape>
            <v:shape id="_x0000_s1105" style="position:absolute;left:5958;top:-2206;width:2609;height:0" coordorigin="5958,-2206" coordsize="2609,0" path="m5958,-2206r2609,e" filled="f" strokecolor="#d9d9d9" strokeweight=".3pt">
              <v:path arrowok="t"/>
            </v:shape>
            <v:shape id="_x0000_s1104" style="position:absolute;left:8575;top:-2212;width:2605;height:0" coordorigin="8575,-2212" coordsize="2605,0" path="m8575,-2212r2605,e" filled="f" strokeweight=".5pt">
              <v:path arrowok="t"/>
            </v:shape>
            <v:shape id="_x0000_s1103" style="position:absolute;left:8575;top:-2206;width:2605;height:0" coordorigin="8575,-2206" coordsize="2605,0" path="m8575,-2206r2605,e" filled="f" strokecolor="#d9d9d9" strokeweight=".3pt">
              <v:path arrowok="t"/>
            </v:shape>
            <v:shape id="_x0000_s1102" style="position:absolute;left:1433;top:-1568;width:1905;height:0" coordorigin="1433,-1568" coordsize="1905,0" path="m1433,-1568r1904,e" filled="f" strokeweight=".5pt">
              <v:path arrowok="t"/>
            </v:shape>
            <v:shape id="_x0000_s1101" style="position:absolute;left:3345;top:-1568;width:2605;height:0" coordorigin="3345,-1568" coordsize="2605,0" path="m3345,-1568r2605,e" filled="f" strokeweight=".5pt">
              <v:path arrowok="t"/>
            </v:shape>
            <v:shape id="_x0000_s1100" style="position:absolute;left:5958;top:-1568;width:2609;height:0" coordorigin="5958,-1568" coordsize="2609,0" path="m5958,-1568r2609,e" filled="f" strokeweight=".5pt">
              <v:path arrowok="t"/>
            </v:shape>
            <v:shape id="_x0000_s1099" style="position:absolute;left:8575;top:-1568;width:2605;height:0" coordorigin="8575,-1568" coordsize="2605,0" path="m8575,-1568r2605,e" filled="f" strokeweight=".5pt">
              <v:path arrowok="t"/>
            </v:shape>
            <v:shape id="_x0000_s1098" style="position:absolute;left:1433;top:-276;width:1905;height:0" coordorigin="1433,-276" coordsize="1905,0" path="m1433,-276r1904,e" filled="f" strokeweight=".5pt">
              <v:path arrowok="t"/>
            </v:shape>
            <v:shape id="_x0000_s1097" style="position:absolute;left:3345;top:-276;width:2605;height:0" coordorigin="3345,-276" coordsize="2605,0" path="m3345,-276r2605,e" filled="f" strokeweight=".5pt">
              <v:path arrowok="t"/>
            </v:shape>
            <v:shape id="_x0000_s1096" style="position:absolute;left:5958;top:-276;width:2609;height:0" coordorigin="5958,-276" coordsize="2609,0" path="m5958,-276r2609,e" filled="f" strokeweight=".5pt">
              <v:path arrowok="t"/>
            </v:shape>
            <v:shape id="_x0000_s1095" style="position:absolute;left:8575;top:-276;width:2605;height:0" coordorigin="8575,-276" coordsize="2605,0" path="m8575,-276r2605,e" filled="f" strokeweight=".5pt">
              <v:path arrowok="t"/>
            </v:shape>
            <v:shape id="_x0000_s1094" style="position:absolute;left:1433;top:1648;width:1905;height:0" coordorigin="1433,1648" coordsize="1905,0" path="m1433,1648r1904,e" filled="f" strokeweight=".5pt">
              <v:path arrowok="t"/>
            </v:shape>
            <v:shape id="_x0000_s1093" style="position:absolute;left:3345;top:1648;width:2605;height:0" coordorigin="3345,1648" coordsize="2605,0" path="m3345,1648r2605,e" filled="f" strokeweight=".5pt">
              <v:path arrowok="t"/>
            </v:shape>
            <v:shape id="_x0000_s1092" style="position:absolute;left:5958;top:1648;width:2609;height:0" coordorigin="5958,1648" coordsize="2609,0" path="m5958,1648r2609,e" filled="f" strokeweight=".5pt">
              <v:path arrowok="t"/>
            </v:shape>
            <v:shape id="_x0000_s1091" style="position:absolute;left:8575;top:1648;width:2605;height:0" coordorigin="8575,1648" coordsize="2605,0" path="m8575,1648r2605,e" filled="f" strokeweight=".5pt">
              <v:path arrowok="t"/>
            </v:shape>
            <v:shape id="_x0000_s1090" style="position:absolute;left:1429;top:-2216;width:0;height:4837" coordorigin="1429,-2216" coordsize="0,4837" path="m1429,-2216r,4837e" filled="f" strokeweight=".5pt">
              <v:path arrowok="t"/>
            </v:shape>
            <v:shape id="_x0000_s1089" style="position:absolute;left:1433;top:2617;width:1905;height:0" coordorigin="1433,2617" coordsize="1905,0" path="m1433,2617r1904,e" filled="f" strokeweight=".5pt">
              <v:path arrowok="t"/>
            </v:shape>
            <v:shape id="_x0000_s1088" style="position:absolute;left:3345;top:-604;width:2605;height:0" coordorigin="3345,-604" coordsize="2605,0" path="m3345,-604r2605,e" filled="f" strokeweight=".5pt">
              <v:path arrowok="t"/>
            </v:shape>
            <v:shape id="_x0000_s1087" style="position:absolute;left:5958;top:-604;width:2609;height:0" coordorigin="5958,-604" coordsize="2609,0" path="m5958,-604r2609,e" filled="f" strokeweight=".5pt">
              <v:path arrowok="t"/>
            </v:shape>
            <v:shape id="_x0000_s1086" style="position:absolute;left:8575;top:-604;width:2605;height:0" coordorigin="8575,-604" coordsize="2605,0" path="m8575,-604r2605,e" filled="f" strokeweight=".5pt">
              <v:path arrowok="t"/>
            </v:shape>
            <v:shape id="_x0000_s1085" style="position:absolute;left:3345;top:1320;width:2605;height:0" coordorigin="3345,1320" coordsize="2605,0" path="m3345,1320r2605,e" filled="f" strokeweight=".5pt">
              <v:path arrowok="t"/>
            </v:shape>
            <v:shape id="_x0000_s1084" style="position:absolute;left:5958;top:1320;width:2609;height:0" coordorigin="5958,1320" coordsize="2609,0" path="m5958,1320r2609,e" filled="f" strokeweight=".5pt">
              <v:path arrowok="t"/>
            </v:shape>
            <v:shape id="_x0000_s1083" style="position:absolute;left:8575;top:1320;width:2605;height:0" coordorigin="8575,1320" coordsize="2605,0" path="m8575,1320r2605,e" filled="f" strokeweight=".5pt">
              <v:path arrowok="t"/>
            </v:shape>
            <v:shape id="_x0000_s1082" style="position:absolute;left:3345;top:2293;width:2605;height:0" coordorigin="3345,2293" coordsize="2605,0" path="m3345,2293r2605,e" filled="f" strokeweight=".5pt">
              <v:path arrowok="t"/>
            </v:shape>
            <v:shape id="_x0000_s1081" style="position:absolute;left:5958;top:2293;width:2609;height:0" coordorigin="5958,2293" coordsize="2609,0" path="m5958,2293r2609,e" filled="f" strokeweight=".5pt">
              <v:path arrowok="t"/>
            </v:shape>
            <v:shape id="_x0000_s1080" style="position:absolute;left:8575;top:2293;width:2605;height:0" coordorigin="8575,2293" coordsize="2605,0" path="m8575,2293r2605,e" filled="f" strokeweight=".5pt">
              <v:path arrowok="t"/>
            </v:shape>
            <v:shape id="_x0000_s1079" style="position:absolute;left:3341;top:-2216;width:0;height:4837" coordorigin="3341,-2216" coordsize="0,4837" path="m3341,-2216r,4837e" filled="f" strokeweight=".5pt">
              <v:path arrowok="t"/>
            </v:shape>
            <v:shape id="_x0000_s1078" style="position:absolute;left:3345;top:2617;width:2605;height:0" coordorigin="3345,2617" coordsize="2605,0" path="m3345,2617r2605,e" filled="f" strokeweight=".5pt">
              <v:path arrowok="t"/>
            </v:shape>
            <v:shape id="_x0000_s1077" style="position:absolute;left:5954;top:-2216;width:0;height:4837" coordorigin="5954,-2216" coordsize="0,4837" path="m5954,-2216r,4837e" filled="f" strokeweight=".5pt">
              <v:path arrowok="t"/>
            </v:shape>
            <v:shape id="_x0000_s1076" style="position:absolute;left:5958;top:2617;width:2609;height:0" coordorigin="5958,2617" coordsize="2609,0" path="m5958,2617r2609,e" filled="f" strokeweight=".5pt">
              <v:path arrowok="t"/>
            </v:shape>
            <v:shape id="_x0000_s1075" style="position:absolute;left:8571;top:-2216;width:0;height:4837" coordorigin="8571,-2216" coordsize="0,4837" path="m8571,-2216r,4837e" filled="f" strokeweight=".5pt">
              <v:path arrowok="t"/>
            </v:shape>
            <v:shape id="_x0000_s1074" style="position:absolute;left:8575;top:2617;width:2605;height:0" coordorigin="8575,2617" coordsize="2605,0" path="m8575,2617r2605,e" filled="f" strokeweight=".5pt">
              <v:path arrowok="t"/>
            </v:shape>
            <v:shape id="_x0000_s1073" style="position:absolute;left:11184;top:-2216;width:0;height:4837" coordorigin="11184,-2216" coordsize="0,4837" path="m11184,-2216r,4837e" filled="f" strokeweight=".17636mm">
              <v:path arrowok="t"/>
            </v:shape>
            <w10:wrap anchorx="page"/>
          </v:group>
        </w:pict>
      </w:r>
      <w:r>
        <w:rPr>
          <w:position w:val="-1"/>
          <w:sz w:val="24"/>
          <w:szCs w:val="24"/>
        </w:rPr>
        <w:t>30</w:t>
      </w:r>
    </w:p>
    <w:p w14:paraId="019BEDF4" w14:textId="77777777" w:rsidR="002A5CFA" w:rsidRDefault="002A5CFA">
      <w:pPr>
        <w:spacing w:before="9" w:line="200" w:lineRule="exact"/>
      </w:pPr>
    </w:p>
    <w:p w14:paraId="56046608" w14:textId="77777777" w:rsidR="002A5CFA" w:rsidRDefault="00D60D49">
      <w:pPr>
        <w:ind w:left="597" w:right="-56"/>
        <w:rPr>
          <w:sz w:val="24"/>
          <w:szCs w:val="24"/>
        </w:rPr>
      </w:pPr>
      <w:r>
        <w:rPr>
          <w:sz w:val="24"/>
          <w:szCs w:val="24"/>
        </w:rPr>
        <w:t>Complete</w:t>
      </w:r>
    </w:p>
    <w:p w14:paraId="01CB2A30" w14:textId="77777777" w:rsidR="002A5CFA" w:rsidRDefault="00D60D49">
      <w:pPr>
        <w:spacing w:before="45"/>
        <w:ind w:right="-56"/>
        <w:rPr>
          <w:sz w:val="24"/>
          <w:szCs w:val="24"/>
        </w:rPr>
      </w:pPr>
      <w:r>
        <w:br w:type="column"/>
      </w:r>
      <w:r>
        <w:rPr>
          <w:sz w:val="24"/>
          <w:szCs w:val="24"/>
        </w:rPr>
        <w:t>Euclidean                                   5</w:t>
      </w:r>
    </w:p>
    <w:p w14:paraId="6A1E13E1" w14:textId="77777777" w:rsidR="002A5CFA" w:rsidRDefault="00D60D49">
      <w:pPr>
        <w:spacing w:before="45"/>
        <w:rPr>
          <w:sz w:val="24"/>
          <w:szCs w:val="24"/>
        </w:rPr>
      </w:pPr>
      <w:r>
        <w:br w:type="column"/>
      </w:r>
      <w:r>
        <w:rPr>
          <w:sz w:val="24"/>
          <w:szCs w:val="24"/>
        </w:rPr>
        <w:t>100</w:t>
      </w:r>
    </w:p>
    <w:p w14:paraId="1EED9188" w14:textId="77777777" w:rsidR="002A5CFA" w:rsidRDefault="00D60D49">
      <w:pPr>
        <w:spacing w:before="40"/>
        <w:ind w:left="60"/>
        <w:rPr>
          <w:sz w:val="24"/>
          <w:szCs w:val="24"/>
        </w:rPr>
      </w:pPr>
      <w:r>
        <w:rPr>
          <w:sz w:val="24"/>
          <w:szCs w:val="24"/>
        </w:rPr>
        <w:t>30</w:t>
      </w:r>
    </w:p>
    <w:p w14:paraId="1AF4E361" w14:textId="77777777" w:rsidR="002A5CFA" w:rsidRDefault="00D60D49">
      <w:pPr>
        <w:spacing w:before="44" w:line="260" w:lineRule="exact"/>
        <w:ind w:left="60"/>
        <w:rPr>
          <w:sz w:val="24"/>
          <w:szCs w:val="24"/>
        </w:rPr>
        <w:sectPr w:rsidR="002A5CFA">
          <w:type w:val="continuous"/>
          <w:pgSz w:w="11920" w:h="16840"/>
          <w:pgMar w:top="1160" w:right="600" w:bottom="280" w:left="1320" w:header="720" w:footer="720" w:gutter="0"/>
          <w:cols w:num="3" w:space="720" w:equalWidth="0">
            <w:col w:w="1531" w:space="1315"/>
            <w:col w:w="3153" w:space="2376"/>
            <w:col w:w="1625"/>
          </w:cols>
        </w:sectPr>
      </w:pPr>
      <w:r>
        <w:rPr>
          <w:position w:val="-1"/>
          <w:sz w:val="24"/>
          <w:szCs w:val="24"/>
        </w:rPr>
        <w:t>70</w:t>
      </w:r>
    </w:p>
    <w:p w14:paraId="3FC3B2F7" w14:textId="77777777" w:rsidR="002A5CFA" w:rsidRDefault="002A5CFA">
      <w:pPr>
        <w:spacing w:before="5" w:line="100" w:lineRule="exact"/>
        <w:rPr>
          <w:sz w:val="10"/>
          <w:szCs w:val="10"/>
        </w:rPr>
      </w:pPr>
    </w:p>
    <w:p w14:paraId="51B58672" w14:textId="77777777" w:rsidR="002A5CFA" w:rsidRDefault="002A5CFA">
      <w:pPr>
        <w:spacing w:line="200" w:lineRule="exact"/>
      </w:pPr>
    </w:p>
    <w:p w14:paraId="3BF39FA7" w14:textId="77777777" w:rsidR="002A5CFA" w:rsidRDefault="002A5CFA">
      <w:pPr>
        <w:spacing w:line="200" w:lineRule="exact"/>
      </w:pPr>
    </w:p>
    <w:p w14:paraId="0C409426" w14:textId="77777777" w:rsidR="002A5CFA" w:rsidRDefault="002A5CFA">
      <w:pPr>
        <w:spacing w:line="200" w:lineRule="exact"/>
      </w:pPr>
    </w:p>
    <w:p w14:paraId="24803E6A" w14:textId="77777777" w:rsidR="002A5CFA" w:rsidRDefault="00D60D49">
      <w:pPr>
        <w:ind w:left="756" w:right="-56"/>
        <w:rPr>
          <w:sz w:val="24"/>
          <w:szCs w:val="24"/>
        </w:rPr>
      </w:pPr>
      <w:r>
        <w:rPr>
          <w:sz w:val="24"/>
          <w:szCs w:val="24"/>
        </w:rPr>
        <w:t>Single</w:t>
      </w:r>
    </w:p>
    <w:p w14:paraId="66E71C5B" w14:textId="77777777" w:rsidR="002A5CFA" w:rsidRDefault="00D60D49">
      <w:pPr>
        <w:spacing w:before="53"/>
        <w:rPr>
          <w:sz w:val="24"/>
          <w:szCs w:val="24"/>
        </w:rPr>
      </w:pPr>
      <w:r>
        <w:br w:type="column"/>
      </w:r>
      <w:r>
        <w:rPr>
          <w:sz w:val="24"/>
          <w:szCs w:val="24"/>
        </w:rPr>
        <w:t>Spearman                                  1                                        300</w:t>
      </w:r>
    </w:p>
    <w:p w14:paraId="4B37C392" w14:textId="77777777" w:rsidR="002A5CFA" w:rsidRDefault="00D60D49">
      <w:pPr>
        <w:spacing w:before="52" w:line="380" w:lineRule="exact"/>
        <w:rPr>
          <w:sz w:val="24"/>
          <w:szCs w:val="24"/>
        </w:rPr>
      </w:pPr>
      <w:r>
        <w:rPr>
          <w:position w:val="-7"/>
          <w:sz w:val="24"/>
          <w:szCs w:val="24"/>
        </w:rPr>
        <w:t xml:space="preserve">Euclidean                                   2                                        </w:t>
      </w:r>
      <w:r>
        <w:rPr>
          <w:position w:val="9"/>
          <w:sz w:val="24"/>
          <w:szCs w:val="24"/>
        </w:rPr>
        <w:t>100</w:t>
      </w:r>
    </w:p>
    <w:p w14:paraId="3556A330" w14:textId="77777777" w:rsidR="002A5CFA" w:rsidRDefault="00D60D49">
      <w:pPr>
        <w:spacing w:line="200" w:lineRule="exact"/>
        <w:ind w:right="1253"/>
        <w:jc w:val="right"/>
        <w:rPr>
          <w:sz w:val="24"/>
          <w:szCs w:val="24"/>
        </w:rPr>
      </w:pPr>
      <w:r>
        <w:rPr>
          <w:position w:val="1"/>
          <w:sz w:val="24"/>
          <w:szCs w:val="24"/>
        </w:rPr>
        <w:t>200</w:t>
      </w:r>
    </w:p>
    <w:p w14:paraId="57BF3889" w14:textId="77777777" w:rsidR="002A5CFA" w:rsidRDefault="00D60D49">
      <w:pPr>
        <w:spacing w:before="48" w:line="260" w:lineRule="exact"/>
        <w:rPr>
          <w:sz w:val="24"/>
          <w:szCs w:val="24"/>
        </w:rPr>
        <w:sectPr w:rsidR="002A5CFA">
          <w:type w:val="continuous"/>
          <w:pgSz w:w="11920" w:h="16840"/>
          <w:pgMar w:top="1160" w:right="600" w:bottom="280" w:left="1320" w:header="720" w:footer="720" w:gutter="0"/>
          <w:cols w:num="2" w:space="720" w:equalWidth="0">
            <w:col w:w="1367" w:space="1479"/>
            <w:col w:w="7154"/>
          </w:cols>
        </w:sectPr>
      </w:pPr>
      <w:r>
        <w:rPr>
          <w:position w:val="-1"/>
          <w:sz w:val="24"/>
          <w:szCs w:val="24"/>
        </w:rPr>
        <w:t>Spearman                                  1                                        300</w:t>
      </w:r>
    </w:p>
    <w:p w14:paraId="5DE8C047" w14:textId="77777777" w:rsidR="002A5CFA" w:rsidRDefault="002A5CFA">
      <w:pPr>
        <w:spacing w:before="8" w:line="100" w:lineRule="exact"/>
        <w:rPr>
          <w:sz w:val="10"/>
          <w:szCs w:val="10"/>
        </w:rPr>
      </w:pPr>
    </w:p>
    <w:p w14:paraId="45253BD5" w14:textId="77777777" w:rsidR="002A5CFA" w:rsidRDefault="002A5CFA">
      <w:pPr>
        <w:spacing w:line="200" w:lineRule="exact"/>
      </w:pPr>
    </w:p>
    <w:p w14:paraId="407544A1" w14:textId="77777777" w:rsidR="002A5CFA" w:rsidRDefault="002A5CFA">
      <w:pPr>
        <w:spacing w:line="200" w:lineRule="exact"/>
      </w:pPr>
    </w:p>
    <w:p w14:paraId="6DD69DB1" w14:textId="77777777" w:rsidR="002A5CFA" w:rsidRDefault="00D60D49">
      <w:pPr>
        <w:spacing w:before="29" w:line="275" w:lineRule="auto"/>
        <w:ind w:left="108" w:right="75"/>
        <w:jc w:val="both"/>
        <w:rPr>
          <w:sz w:val="24"/>
          <w:szCs w:val="24"/>
        </w:rPr>
        <w:sectPr w:rsidR="002A5CFA">
          <w:type w:val="continuous"/>
          <w:pgSz w:w="11920" w:h="16840"/>
          <w:pgMar w:top="1160" w:right="600" w:bottom="280" w:left="1320" w:header="720" w:footer="720" w:gutter="0"/>
          <w:cols w:space="720"/>
        </w:sectPr>
      </w:pPr>
      <w:r>
        <w:rPr>
          <w:sz w:val="24"/>
          <w:szCs w:val="24"/>
        </w:rPr>
        <w:t xml:space="preserve">The dataset is divided in more than 1 cluster for Euclidean method. For the Spearman method the </w:t>
      </w:r>
      <w:proofErr w:type="gramStart"/>
      <w:r>
        <w:rPr>
          <w:sz w:val="24"/>
          <w:szCs w:val="24"/>
        </w:rPr>
        <w:t>criterion  introduced</w:t>
      </w:r>
      <w:proofErr w:type="gramEnd"/>
      <w:r>
        <w:rPr>
          <w:sz w:val="24"/>
          <w:szCs w:val="24"/>
        </w:rPr>
        <w:t xml:space="preserve"> during cut-off  was  too  restric</w:t>
      </w:r>
      <w:r>
        <w:rPr>
          <w:sz w:val="24"/>
          <w:szCs w:val="24"/>
        </w:rPr>
        <w:t xml:space="preserve">tive.  This </w:t>
      </w:r>
      <w:proofErr w:type="gramStart"/>
      <w:r>
        <w:rPr>
          <w:sz w:val="24"/>
          <w:szCs w:val="24"/>
        </w:rPr>
        <w:t>is  the</w:t>
      </w:r>
      <w:proofErr w:type="gramEnd"/>
      <w:r>
        <w:rPr>
          <w:sz w:val="24"/>
          <w:szCs w:val="24"/>
        </w:rPr>
        <w:t xml:space="preserve">  prove  that  during the  Spearman method implementation, it is dividing the clusters into much smaller than it was expected previously. </w:t>
      </w:r>
      <w:proofErr w:type="gramStart"/>
      <w:r>
        <w:rPr>
          <w:sz w:val="24"/>
          <w:szCs w:val="24"/>
        </w:rPr>
        <w:t>So</w:t>
      </w:r>
      <w:proofErr w:type="gramEnd"/>
      <w:r>
        <w:rPr>
          <w:sz w:val="24"/>
          <w:szCs w:val="24"/>
        </w:rPr>
        <w:t xml:space="preserve"> a lot of dividing into clusters was performed for this method. To understand it better, the Spea</w:t>
      </w:r>
      <w:r>
        <w:rPr>
          <w:sz w:val="24"/>
          <w:szCs w:val="24"/>
        </w:rPr>
        <w:t xml:space="preserve">rman formula should be introduced. For the Spearman method (also called nonparametric because of the lack of analysis on dataset) the ranks correlation between observations is calculated. </w:t>
      </w:r>
      <w:proofErr w:type="gramStart"/>
      <w:r>
        <w:rPr>
          <w:sz w:val="24"/>
          <w:szCs w:val="24"/>
        </w:rPr>
        <w:t>So</w:t>
      </w:r>
      <w:proofErr w:type="gramEnd"/>
      <w:r>
        <w:rPr>
          <w:sz w:val="24"/>
          <w:szCs w:val="24"/>
        </w:rPr>
        <w:t xml:space="preserve"> it is not based on the real numerical dataset, only on ranks trea</w:t>
      </w:r>
      <w:r>
        <w:rPr>
          <w:sz w:val="24"/>
          <w:szCs w:val="24"/>
        </w:rPr>
        <w:t xml:space="preserve">ting the dataset as the unstructured sequence of the values.  </w:t>
      </w:r>
      <w:proofErr w:type="gramStart"/>
      <w:r>
        <w:rPr>
          <w:sz w:val="24"/>
          <w:szCs w:val="24"/>
        </w:rPr>
        <w:t>This  is</w:t>
      </w:r>
      <w:proofErr w:type="gramEnd"/>
      <w:r>
        <w:rPr>
          <w:sz w:val="24"/>
          <w:szCs w:val="24"/>
        </w:rPr>
        <w:t xml:space="preserve">  the  reason  why the  dataset  is  divided  into  smaller  and  smaller  clusters  during  the hierarchical method application.</w:t>
      </w:r>
    </w:p>
    <w:p w14:paraId="5D6C7AE5" w14:textId="77777777" w:rsidR="002A5CFA" w:rsidRDefault="00D60D49">
      <w:pPr>
        <w:spacing w:before="62"/>
        <w:ind w:left="59" w:right="2618"/>
        <w:jc w:val="center"/>
        <w:rPr>
          <w:sz w:val="28"/>
          <w:szCs w:val="28"/>
        </w:rPr>
      </w:pPr>
      <w:r>
        <w:lastRenderedPageBreak/>
        <w:pict w14:anchorId="599873A8">
          <v:group id="_x0000_s1065" style="position:absolute;left:0;text-align:left;margin-left:35.75pt;margin-top:372.05pt;width:524.1pt;height:389.4pt;z-index:-251660800;mso-position-horizontal-relative:page;mso-position-vertical-relative:page" coordorigin="715,7441" coordsize="10482,7788">
            <v:shape id="_x0000_s1071" style="position:absolute;left:720;top:11334;width:5230;height:0" coordorigin="720,11334" coordsize="5230,0" path="m720,11334r5230,e" filled="f" strokeweight=".17636mm">
              <v:path arrowok="t"/>
            </v:shape>
            <v:shape id="_x0000_s1070" style="position:absolute;left:5958;top:11334;width:5234;height:0" coordorigin="5958,11334" coordsize="5234,0" path="m5958,11334r5234,e" filled="f" strokeweight=".17636mm">
              <v:path arrowok="t"/>
            </v:shape>
            <v:shape id="_x0000_s1069" style="position:absolute;left:5954;top:7446;width:0;height:7778" coordorigin="5954,7446" coordsize="0,7778" path="m5954,7446r,7778e" filled="f" strokeweight=".5pt">
              <v:path arrowok="t"/>
            </v:shape>
            <v:shape id="_x0000_s1068" type="#_x0000_t75" style="position:absolute;left:828;top:7446;width:5101;height:3826">
              <v:imagedata r:id="rId13" o:title=""/>
            </v:shape>
            <v:shape id="_x0000_s1067" type="#_x0000_t75" style="position:absolute;left:828;top:11337;width:5101;height:3826">
              <v:imagedata r:id="rId14" o:title=""/>
            </v:shape>
            <v:shape id="_x0000_s1066" type="#_x0000_t75" style="position:absolute;left:6061;top:11337;width:5102;height:3831">
              <v:imagedata r:id="rId15" o:title=""/>
            </v:shape>
            <w10:wrap anchorx="page" anchory="page"/>
          </v:group>
        </w:pict>
      </w:r>
      <w:r>
        <w:rPr>
          <w:b/>
          <w:sz w:val="28"/>
          <w:szCs w:val="28"/>
        </w:rPr>
        <w:t>III.     KOHONEN’S SELF ORANIZING MAP CLUSTERING</w:t>
      </w:r>
    </w:p>
    <w:p w14:paraId="25B39D1A" w14:textId="77777777" w:rsidR="002A5CFA" w:rsidRDefault="002A5CFA">
      <w:pPr>
        <w:spacing w:before="8" w:line="200" w:lineRule="exact"/>
      </w:pPr>
    </w:p>
    <w:p w14:paraId="769EB639" w14:textId="77777777" w:rsidR="002A5CFA" w:rsidRDefault="00D60D49">
      <w:pPr>
        <w:ind w:left="448" w:right="1224"/>
        <w:jc w:val="both"/>
        <w:rPr>
          <w:sz w:val="24"/>
          <w:szCs w:val="24"/>
        </w:rPr>
      </w:pPr>
      <w:r>
        <w:rPr>
          <w:sz w:val="24"/>
          <w:szCs w:val="24"/>
        </w:rPr>
        <w:t xml:space="preserve">The listed below parameters were checked during the procedure of </w:t>
      </w:r>
      <w:proofErr w:type="spellStart"/>
      <w:r>
        <w:rPr>
          <w:sz w:val="24"/>
          <w:szCs w:val="24"/>
        </w:rPr>
        <w:t>Kohonen’s</w:t>
      </w:r>
      <w:proofErr w:type="spellEnd"/>
      <w:r>
        <w:rPr>
          <w:sz w:val="24"/>
          <w:szCs w:val="24"/>
        </w:rPr>
        <w:t xml:space="preserve"> clustering:</w:t>
      </w:r>
    </w:p>
    <w:p w14:paraId="41C1A95C" w14:textId="77777777" w:rsidR="002A5CFA" w:rsidRDefault="002A5CFA">
      <w:pPr>
        <w:spacing w:before="5" w:line="180" w:lineRule="exact"/>
        <w:rPr>
          <w:sz w:val="18"/>
          <w:szCs w:val="18"/>
        </w:rPr>
      </w:pPr>
    </w:p>
    <w:p w14:paraId="3D8B039E" w14:textId="77777777" w:rsidR="002A5CFA" w:rsidRDefault="00D60D49">
      <w:pPr>
        <w:ind w:left="448" w:right="3050"/>
        <w:jc w:val="both"/>
        <w:rPr>
          <w:sz w:val="24"/>
          <w:szCs w:val="24"/>
        </w:rPr>
      </w:pPr>
      <w:r>
        <w:rPr>
          <w:sz w:val="24"/>
          <w:szCs w:val="24"/>
        </w:rPr>
        <w:t>a)   number of neurons (neurons on the 2</w:t>
      </w:r>
      <w:proofErr w:type="spellStart"/>
      <w:proofErr w:type="gramStart"/>
      <w:r>
        <w:rPr>
          <w:position w:val="9"/>
          <w:sz w:val="16"/>
          <w:szCs w:val="16"/>
        </w:rPr>
        <w:t>nd</w:t>
      </w:r>
      <w:proofErr w:type="spellEnd"/>
      <w:r>
        <w:rPr>
          <w:position w:val="9"/>
          <w:sz w:val="16"/>
          <w:szCs w:val="16"/>
        </w:rPr>
        <w:t xml:space="preserve">  </w:t>
      </w:r>
      <w:r>
        <w:rPr>
          <w:sz w:val="24"/>
          <w:szCs w:val="24"/>
        </w:rPr>
        <w:t>last</w:t>
      </w:r>
      <w:proofErr w:type="gramEnd"/>
      <w:r>
        <w:rPr>
          <w:sz w:val="24"/>
          <w:szCs w:val="24"/>
        </w:rPr>
        <w:t xml:space="preserve"> default layer): 2, 3, 4, 5</w:t>
      </w:r>
    </w:p>
    <w:p w14:paraId="19168C08" w14:textId="77777777" w:rsidR="002A5CFA" w:rsidRDefault="00D60D49">
      <w:pPr>
        <w:spacing w:before="40"/>
        <w:ind w:left="809"/>
        <w:rPr>
          <w:sz w:val="24"/>
          <w:szCs w:val="24"/>
        </w:rPr>
      </w:pPr>
      <w:r>
        <w:rPr>
          <w:i/>
          <w:sz w:val="24"/>
          <w:szCs w:val="24"/>
        </w:rPr>
        <w:t>default number of neurons: 3</w:t>
      </w:r>
    </w:p>
    <w:p w14:paraId="1106DB43" w14:textId="77777777" w:rsidR="002A5CFA" w:rsidRDefault="00D60D49">
      <w:pPr>
        <w:spacing w:before="44"/>
        <w:ind w:left="448" w:right="6065"/>
        <w:jc w:val="both"/>
        <w:rPr>
          <w:sz w:val="24"/>
          <w:szCs w:val="24"/>
        </w:rPr>
      </w:pPr>
      <w:r>
        <w:rPr>
          <w:sz w:val="24"/>
          <w:szCs w:val="24"/>
        </w:rPr>
        <w:t>b)   topology (</w:t>
      </w:r>
      <w:proofErr w:type="spellStart"/>
      <w:r>
        <w:rPr>
          <w:sz w:val="24"/>
          <w:szCs w:val="24"/>
        </w:rPr>
        <w:t>hextop</w:t>
      </w:r>
      <w:proofErr w:type="spellEnd"/>
      <w:r>
        <w:rPr>
          <w:sz w:val="24"/>
          <w:szCs w:val="24"/>
        </w:rPr>
        <w:t xml:space="preserve">, </w:t>
      </w:r>
      <w:proofErr w:type="spellStart"/>
      <w:r>
        <w:rPr>
          <w:sz w:val="24"/>
          <w:szCs w:val="24"/>
        </w:rPr>
        <w:t>gridtop</w:t>
      </w:r>
      <w:proofErr w:type="spellEnd"/>
      <w:r>
        <w:rPr>
          <w:sz w:val="24"/>
          <w:szCs w:val="24"/>
        </w:rPr>
        <w:t xml:space="preserve">, </w:t>
      </w:r>
      <w:proofErr w:type="spellStart"/>
      <w:r>
        <w:rPr>
          <w:sz w:val="24"/>
          <w:szCs w:val="24"/>
        </w:rPr>
        <w:t>randtop</w:t>
      </w:r>
      <w:proofErr w:type="spellEnd"/>
      <w:r>
        <w:rPr>
          <w:sz w:val="24"/>
          <w:szCs w:val="24"/>
        </w:rPr>
        <w:t>)</w:t>
      </w:r>
    </w:p>
    <w:p w14:paraId="4F165056" w14:textId="77777777" w:rsidR="002A5CFA" w:rsidRDefault="00D60D49">
      <w:pPr>
        <w:spacing w:before="40"/>
        <w:ind w:left="809"/>
        <w:rPr>
          <w:sz w:val="24"/>
          <w:szCs w:val="24"/>
        </w:rPr>
      </w:pPr>
      <w:r>
        <w:rPr>
          <w:i/>
          <w:sz w:val="24"/>
          <w:szCs w:val="24"/>
        </w:rPr>
        <w:t xml:space="preserve">default topology: </w:t>
      </w:r>
      <w:proofErr w:type="spellStart"/>
      <w:r>
        <w:rPr>
          <w:i/>
          <w:sz w:val="24"/>
          <w:szCs w:val="24"/>
        </w:rPr>
        <w:t>hextop</w:t>
      </w:r>
      <w:proofErr w:type="spellEnd"/>
    </w:p>
    <w:p w14:paraId="2614D985" w14:textId="77777777" w:rsidR="002A5CFA" w:rsidRDefault="00D60D49">
      <w:pPr>
        <w:spacing w:before="40"/>
        <w:ind w:left="448" w:right="5695"/>
        <w:jc w:val="both"/>
        <w:rPr>
          <w:sz w:val="24"/>
          <w:szCs w:val="24"/>
        </w:rPr>
      </w:pPr>
      <w:r>
        <w:rPr>
          <w:sz w:val="24"/>
          <w:szCs w:val="24"/>
        </w:rPr>
        <w:t>c)   number of epochs: 100, 200, 500, 1000</w:t>
      </w:r>
    </w:p>
    <w:p w14:paraId="08E99AD6" w14:textId="77777777" w:rsidR="002A5CFA" w:rsidRDefault="00D60D49">
      <w:pPr>
        <w:spacing w:before="44"/>
        <w:ind w:left="809"/>
        <w:rPr>
          <w:sz w:val="24"/>
          <w:szCs w:val="24"/>
        </w:rPr>
      </w:pPr>
      <w:r>
        <w:rPr>
          <w:i/>
          <w:sz w:val="24"/>
          <w:szCs w:val="24"/>
        </w:rPr>
        <w:t>default number of epochs: 100</w:t>
      </w:r>
    </w:p>
    <w:p w14:paraId="04E5BD37" w14:textId="77777777" w:rsidR="002A5CFA" w:rsidRDefault="00D60D49">
      <w:pPr>
        <w:spacing w:before="40"/>
        <w:ind w:left="448" w:right="6118"/>
        <w:jc w:val="both"/>
        <w:rPr>
          <w:sz w:val="24"/>
          <w:szCs w:val="24"/>
        </w:rPr>
      </w:pPr>
      <w:r>
        <w:rPr>
          <w:sz w:val="24"/>
          <w:szCs w:val="24"/>
        </w:rPr>
        <w:t>d)   distance function (Euclidean, Box)</w:t>
      </w:r>
    </w:p>
    <w:p w14:paraId="7C98A6AB" w14:textId="77777777" w:rsidR="002A5CFA" w:rsidRDefault="00D60D49">
      <w:pPr>
        <w:spacing w:before="40"/>
        <w:ind w:left="809"/>
        <w:rPr>
          <w:sz w:val="24"/>
          <w:szCs w:val="24"/>
        </w:rPr>
      </w:pPr>
      <w:r>
        <w:rPr>
          <w:i/>
          <w:sz w:val="24"/>
          <w:szCs w:val="24"/>
        </w:rPr>
        <w:t>default distance: Euclidean</w:t>
      </w:r>
    </w:p>
    <w:p w14:paraId="073ED719" w14:textId="77777777" w:rsidR="002A5CFA" w:rsidRDefault="00D60D49">
      <w:pPr>
        <w:spacing w:before="44"/>
        <w:ind w:left="448" w:right="4481"/>
        <w:jc w:val="both"/>
        <w:rPr>
          <w:sz w:val="24"/>
          <w:szCs w:val="24"/>
        </w:rPr>
      </w:pPr>
      <w:r>
        <w:rPr>
          <w:sz w:val="24"/>
          <w:szCs w:val="24"/>
        </w:rPr>
        <w:t>e)   layer dimension ([1,3] [1,2,3], [1,2,2,3], [1,2,2,2,3])</w:t>
      </w:r>
    </w:p>
    <w:p w14:paraId="10CE9FFE" w14:textId="77777777" w:rsidR="002A5CFA" w:rsidRDefault="00D60D49">
      <w:pPr>
        <w:spacing w:before="40"/>
        <w:ind w:left="809"/>
        <w:rPr>
          <w:sz w:val="24"/>
          <w:szCs w:val="24"/>
        </w:rPr>
      </w:pPr>
      <w:r>
        <w:rPr>
          <w:i/>
          <w:sz w:val="24"/>
          <w:szCs w:val="24"/>
        </w:rPr>
        <w:t>default layer: [1, 3]</w:t>
      </w:r>
    </w:p>
    <w:p w14:paraId="61DC98CE" w14:textId="77777777" w:rsidR="002A5CFA" w:rsidRDefault="002A5CFA">
      <w:pPr>
        <w:spacing w:line="200" w:lineRule="exact"/>
      </w:pPr>
    </w:p>
    <w:p w14:paraId="66DF0641" w14:textId="77777777" w:rsidR="002A5CFA" w:rsidRDefault="00D60D49">
      <w:pPr>
        <w:spacing w:line="276" w:lineRule="auto"/>
        <w:ind w:left="448" w:right="67"/>
        <w:jc w:val="both"/>
        <w:rPr>
          <w:sz w:val="24"/>
          <w:szCs w:val="24"/>
        </w:rPr>
      </w:pPr>
      <w:r>
        <w:rPr>
          <w:sz w:val="24"/>
          <w:szCs w:val="24"/>
        </w:rPr>
        <w:t xml:space="preserve">The results of the </w:t>
      </w:r>
      <w:proofErr w:type="spellStart"/>
      <w:r>
        <w:rPr>
          <w:sz w:val="24"/>
          <w:szCs w:val="24"/>
        </w:rPr>
        <w:t>Kohonen’s</w:t>
      </w:r>
      <w:proofErr w:type="spellEnd"/>
      <w:r>
        <w:rPr>
          <w:sz w:val="24"/>
          <w:szCs w:val="24"/>
        </w:rPr>
        <w:t xml:space="preserve"> clustering were presented on the scatterplots, including the centroids of newly created clusters (crosses), the information about clustering fr</w:t>
      </w:r>
      <w:r>
        <w:rPr>
          <w:sz w:val="24"/>
          <w:szCs w:val="24"/>
        </w:rPr>
        <w:t>om prior knowledge (bigger points) and the cluster representation (smaller points). It is important to mention that the colors do not take the current cluster (so the colors could be different than for the prior knowledge decision).</w:t>
      </w:r>
    </w:p>
    <w:p w14:paraId="14FFC947" w14:textId="77777777" w:rsidR="002A5CFA" w:rsidRDefault="002A5CFA">
      <w:pPr>
        <w:spacing w:line="200" w:lineRule="exact"/>
      </w:pPr>
    </w:p>
    <w:p w14:paraId="33D95E38" w14:textId="77777777" w:rsidR="002A5CFA" w:rsidRDefault="002A5CFA">
      <w:pPr>
        <w:spacing w:line="200" w:lineRule="exact"/>
      </w:pPr>
    </w:p>
    <w:p w14:paraId="35005160" w14:textId="77777777" w:rsidR="002A5CFA" w:rsidRDefault="002A5CFA">
      <w:pPr>
        <w:spacing w:before="4" w:line="240" w:lineRule="exact"/>
        <w:rPr>
          <w:sz w:val="24"/>
          <w:szCs w:val="24"/>
        </w:rPr>
      </w:pPr>
    </w:p>
    <w:p w14:paraId="683EB134" w14:textId="77777777" w:rsidR="002A5CFA" w:rsidRDefault="00D60D49">
      <w:pPr>
        <w:ind w:left="448" w:right="7135"/>
        <w:jc w:val="both"/>
        <w:rPr>
          <w:sz w:val="24"/>
          <w:szCs w:val="24"/>
        </w:rPr>
      </w:pPr>
      <w:r>
        <w:rPr>
          <w:b/>
          <w:sz w:val="24"/>
          <w:szCs w:val="24"/>
        </w:rPr>
        <w:t>NUMBER OF NEURONS</w:t>
      </w:r>
    </w:p>
    <w:p w14:paraId="48211638" w14:textId="77777777" w:rsidR="002A5CFA" w:rsidRDefault="002A5CFA">
      <w:pPr>
        <w:spacing w:line="200" w:lineRule="exact"/>
      </w:pPr>
    </w:p>
    <w:p w14:paraId="385E45A0" w14:textId="77777777" w:rsidR="002A5CFA" w:rsidRDefault="00D60D49">
      <w:pPr>
        <w:ind w:left="5081"/>
        <w:sectPr w:rsidR="002A5CFA">
          <w:pgSz w:w="11920" w:h="16840"/>
          <w:pgMar w:top="640" w:right="620" w:bottom="280" w:left="980" w:header="720" w:footer="720" w:gutter="0"/>
          <w:cols w:space="720"/>
        </w:sectPr>
      </w:pPr>
      <w:r>
        <w:pict w14:anchorId="4899D391">
          <v:shape id="_x0000_i1031" type="#_x0000_t75" style="width:258pt;height:192pt">
            <v:imagedata r:id="rId16" o:title=""/>
          </v:shape>
        </w:pict>
      </w:r>
    </w:p>
    <w:p w14:paraId="13A1D874" w14:textId="77777777" w:rsidR="002A5CFA" w:rsidRDefault="00D60D49">
      <w:pPr>
        <w:spacing w:before="60" w:line="275" w:lineRule="auto"/>
        <w:ind w:left="100" w:right="76"/>
        <w:jc w:val="both"/>
        <w:rPr>
          <w:sz w:val="24"/>
          <w:szCs w:val="24"/>
        </w:rPr>
      </w:pPr>
      <w:r>
        <w:lastRenderedPageBreak/>
        <w:pict w14:anchorId="50562BDB">
          <v:group id="_x0000_s1057" style="position:absolute;left:0;text-align:left;margin-left:35.75pt;margin-top:114.2pt;width:524.1pt;height:386.1pt;z-index:-251659776;mso-position-horizontal-relative:page" coordorigin="715,2284" coordsize="10482,7722">
            <v:shape id="_x0000_s1063" style="position:absolute;left:5954;top:2289;width:0;height:3889" coordorigin="5954,2289" coordsize="0,3889" path="m5954,2289r,3889e" filled="f" strokeweight=".5pt">
              <v:path arrowok="t"/>
            </v:shape>
            <v:shape id="_x0000_s1062" style="position:absolute;left:720;top:6174;width:5230;height:0" coordorigin="720,6174" coordsize="5230,0" path="m720,6174r5230,e" filled="f" strokeweight=".5pt">
              <v:path arrowok="t"/>
            </v:shape>
            <v:shape id="_x0000_s1061" style="position:absolute;left:5958;top:6174;width:5234;height:0" coordorigin="5958,6174" coordsize="5234,0" path="m5958,6174r5234,e" filled="f" strokeweight=".5pt">
              <v:path arrowok="t"/>
            </v:shape>
            <v:shape id="_x0000_s1060" type="#_x0000_t75" style="position:absolute;left:828;top:2288;width:5101;height:3826">
              <v:imagedata r:id="rId17" o:title=""/>
            </v:shape>
            <v:shape id="_x0000_s1059" type="#_x0000_t75" style="position:absolute;left:6061;top:2288;width:5101;height:3826">
              <v:imagedata r:id="rId18" o:title=""/>
            </v:shape>
            <v:shape id="_x0000_s1058" type="#_x0000_t75" style="position:absolute;left:3402;top:6180;width:5101;height:3826">
              <v:imagedata r:id="rId19" o:title=""/>
            </v:shape>
            <w10:wrap anchorx="page"/>
          </v:group>
        </w:pict>
      </w:r>
      <w:r>
        <w:rPr>
          <w:sz w:val="24"/>
          <w:szCs w:val="24"/>
        </w:rPr>
        <w:t xml:space="preserve">It was observed that number of neurons for the </w:t>
      </w:r>
      <w:proofErr w:type="spellStart"/>
      <w:r>
        <w:rPr>
          <w:sz w:val="24"/>
          <w:szCs w:val="24"/>
        </w:rPr>
        <w:t>Kohonen’s</w:t>
      </w:r>
      <w:proofErr w:type="spellEnd"/>
      <w:r>
        <w:rPr>
          <w:sz w:val="24"/>
          <w:szCs w:val="24"/>
        </w:rPr>
        <w:t xml:space="preserve"> classifier application sometimes does not include</w:t>
      </w:r>
      <w:r>
        <w:rPr>
          <w:sz w:val="24"/>
          <w:szCs w:val="24"/>
        </w:rPr>
        <w:t xml:space="preserve"> additional neuron weights as consecutive clusters. In the case of computational complexity and performance analysis, the best result should be obtained for using the neurons the same as number of clusters. However, if the number of neurons is smaller than</w:t>
      </w:r>
      <w:r>
        <w:rPr>
          <w:sz w:val="24"/>
          <w:szCs w:val="24"/>
        </w:rPr>
        <w:t xml:space="preserve"> number of clusters, the </w:t>
      </w:r>
      <w:proofErr w:type="spellStart"/>
      <w:r>
        <w:rPr>
          <w:sz w:val="24"/>
          <w:szCs w:val="24"/>
        </w:rPr>
        <w:t>Kohonen’s</w:t>
      </w:r>
      <w:proofErr w:type="spellEnd"/>
      <w:r>
        <w:rPr>
          <w:sz w:val="24"/>
          <w:szCs w:val="24"/>
        </w:rPr>
        <w:t xml:space="preserve"> classifier has a problem to properly division of the dataset because of the lack of information about the clusters.</w:t>
      </w:r>
    </w:p>
    <w:p w14:paraId="42F99F00" w14:textId="77777777" w:rsidR="002A5CFA" w:rsidRDefault="002A5CFA">
      <w:pPr>
        <w:spacing w:before="9" w:line="160" w:lineRule="exact"/>
        <w:rPr>
          <w:sz w:val="16"/>
          <w:szCs w:val="16"/>
        </w:rPr>
      </w:pPr>
    </w:p>
    <w:p w14:paraId="7D559A10" w14:textId="77777777" w:rsidR="002A5CFA" w:rsidRDefault="00D60D49">
      <w:pPr>
        <w:spacing w:line="260" w:lineRule="exact"/>
        <w:ind w:left="809"/>
        <w:rPr>
          <w:sz w:val="24"/>
          <w:szCs w:val="24"/>
        </w:rPr>
      </w:pPr>
      <w:r>
        <w:rPr>
          <w:b/>
          <w:position w:val="-1"/>
          <w:sz w:val="24"/>
          <w:szCs w:val="24"/>
        </w:rPr>
        <w:t>TOPOLOGY</w:t>
      </w:r>
    </w:p>
    <w:p w14:paraId="58045A90" w14:textId="77777777" w:rsidR="002A5CFA" w:rsidRDefault="002A5CFA">
      <w:pPr>
        <w:spacing w:before="6" w:line="140" w:lineRule="exact"/>
        <w:rPr>
          <w:sz w:val="14"/>
          <w:szCs w:val="14"/>
        </w:rPr>
      </w:pPr>
    </w:p>
    <w:p w14:paraId="3A131ECE" w14:textId="77777777" w:rsidR="002A5CFA" w:rsidRDefault="002A5CFA">
      <w:pPr>
        <w:spacing w:line="200" w:lineRule="exact"/>
      </w:pPr>
    </w:p>
    <w:p w14:paraId="0A918C2C" w14:textId="77777777" w:rsidR="002A5CFA" w:rsidRDefault="002A5CFA">
      <w:pPr>
        <w:spacing w:line="200" w:lineRule="exact"/>
      </w:pPr>
    </w:p>
    <w:p w14:paraId="0CBB2477" w14:textId="77777777" w:rsidR="002A5CFA" w:rsidRDefault="002A5CFA">
      <w:pPr>
        <w:spacing w:line="200" w:lineRule="exact"/>
      </w:pPr>
    </w:p>
    <w:p w14:paraId="0272B0B7" w14:textId="77777777" w:rsidR="002A5CFA" w:rsidRDefault="002A5CFA">
      <w:pPr>
        <w:spacing w:line="200" w:lineRule="exact"/>
      </w:pPr>
    </w:p>
    <w:p w14:paraId="04F21AE6" w14:textId="77777777" w:rsidR="002A5CFA" w:rsidRDefault="002A5CFA">
      <w:pPr>
        <w:spacing w:line="200" w:lineRule="exact"/>
      </w:pPr>
    </w:p>
    <w:p w14:paraId="56FEA8CC" w14:textId="77777777" w:rsidR="002A5CFA" w:rsidRDefault="002A5CFA">
      <w:pPr>
        <w:spacing w:line="200" w:lineRule="exact"/>
      </w:pPr>
    </w:p>
    <w:p w14:paraId="029E7046" w14:textId="77777777" w:rsidR="002A5CFA" w:rsidRDefault="002A5CFA">
      <w:pPr>
        <w:spacing w:line="200" w:lineRule="exact"/>
      </w:pPr>
    </w:p>
    <w:p w14:paraId="1345CD47" w14:textId="77777777" w:rsidR="002A5CFA" w:rsidRDefault="002A5CFA">
      <w:pPr>
        <w:spacing w:line="200" w:lineRule="exact"/>
      </w:pPr>
    </w:p>
    <w:p w14:paraId="77E0D7D6" w14:textId="77777777" w:rsidR="002A5CFA" w:rsidRDefault="002A5CFA">
      <w:pPr>
        <w:spacing w:line="200" w:lineRule="exact"/>
      </w:pPr>
    </w:p>
    <w:p w14:paraId="07C522AF" w14:textId="77777777" w:rsidR="002A5CFA" w:rsidRDefault="002A5CFA">
      <w:pPr>
        <w:spacing w:line="200" w:lineRule="exact"/>
      </w:pPr>
    </w:p>
    <w:p w14:paraId="30D04374" w14:textId="77777777" w:rsidR="002A5CFA" w:rsidRDefault="002A5CFA">
      <w:pPr>
        <w:spacing w:line="200" w:lineRule="exact"/>
      </w:pPr>
    </w:p>
    <w:p w14:paraId="40B8959A" w14:textId="77777777" w:rsidR="002A5CFA" w:rsidRDefault="002A5CFA">
      <w:pPr>
        <w:spacing w:line="200" w:lineRule="exact"/>
      </w:pPr>
    </w:p>
    <w:p w14:paraId="04501455" w14:textId="77777777" w:rsidR="002A5CFA" w:rsidRDefault="002A5CFA">
      <w:pPr>
        <w:spacing w:line="200" w:lineRule="exact"/>
      </w:pPr>
    </w:p>
    <w:p w14:paraId="0F28BD20" w14:textId="77777777" w:rsidR="002A5CFA" w:rsidRDefault="002A5CFA">
      <w:pPr>
        <w:spacing w:line="200" w:lineRule="exact"/>
      </w:pPr>
    </w:p>
    <w:p w14:paraId="28EC299A" w14:textId="77777777" w:rsidR="002A5CFA" w:rsidRDefault="002A5CFA">
      <w:pPr>
        <w:spacing w:line="200" w:lineRule="exact"/>
      </w:pPr>
    </w:p>
    <w:p w14:paraId="0704BC89" w14:textId="77777777" w:rsidR="002A5CFA" w:rsidRDefault="002A5CFA">
      <w:pPr>
        <w:spacing w:line="200" w:lineRule="exact"/>
      </w:pPr>
    </w:p>
    <w:p w14:paraId="5BC1811A" w14:textId="77777777" w:rsidR="002A5CFA" w:rsidRDefault="002A5CFA">
      <w:pPr>
        <w:spacing w:line="200" w:lineRule="exact"/>
      </w:pPr>
    </w:p>
    <w:p w14:paraId="2982982A" w14:textId="77777777" w:rsidR="002A5CFA" w:rsidRDefault="002A5CFA">
      <w:pPr>
        <w:spacing w:line="200" w:lineRule="exact"/>
      </w:pPr>
    </w:p>
    <w:p w14:paraId="1214554F" w14:textId="77777777" w:rsidR="002A5CFA" w:rsidRDefault="002A5CFA">
      <w:pPr>
        <w:spacing w:line="200" w:lineRule="exact"/>
      </w:pPr>
    </w:p>
    <w:p w14:paraId="31196734" w14:textId="77777777" w:rsidR="002A5CFA" w:rsidRDefault="002A5CFA">
      <w:pPr>
        <w:spacing w:line="200" w:lineRule="exact"/>
      </w:pPr>
    </w:p>
    <w:p w14:paraId="369915E0" w14:textId="77777777" w:rsidR="002A5CFA" w:rsidRDefault="002A5CFA">
      <w:pPr>
        <w:spacing w:line="200" w:lineRule="exact"/>
      </w:pPr>
    </w:p>
    <w:p w14:paraId="29E90001" w14:textId="77777777" w:rsidR="002A5CFA" w:rsidRDefault="002A5CFA">
      <w:pPr>
        <w:spacing w:line="200" w:lineRule="exact"/>
      </w:pPr>
    </w:p>
    <w:p w14:paraId="6AB1E0BB" w14:textId="77777777" w:rsidR="002A5CFA" w:rsidRDefault="002A5CFA">
      <w:pPr>
        <w:spacing w:line="200" w:lineRule="exact"/>
      </w:pPr>
    </w:p>
    <w:p w14:paraId="450752E1" w14:textId="77777777" w:rsidR="002A5CFA" w:rsidRDefault="002A5CFA">
      <w:pPr>
        <w:spacing w:line="200" w:lineRule="exact"/>
      </w:pPr>
    </w:p>
    <w:p w14:paraId="45035FA0" w14:textId="77777777" w:rsidR="002A5CFA" w:rsidRDefault="002A5CFA">
      <w:pPr>
        <w:spacing w:line="200" w:lineRule="exact"/>
      </w:pPr>
    </w:p>
    <w:p w14:paraId="2D784775" w14:textId="77777777" w:rsidR="002A5CFA" w:rsidRDefault="002A5CFA">
      <w:pPr>
        <w:spacing w:line="200" w:lineRule="exact"/>
      </w:pPr>
    </w:p>
    <w:p w14:paraId="7A5A0E2B" w14:textId="77777777" w:rsidR="002A5CFA" w:rsidRDefault="002A5CFA">
      <w:pPr>
        <w:spacing w:line="200" w:lineRule="exact"/>
      </w:pPr>
    </w:p>
    <w:p w14:paraId="6BDE9070" w14:textId="77777777" w:rsidR="002A5CFA" w:rsidRDefault="002A5CFA">
      <w:pPr>
        <w:spacing w:line="200" w:lineRule="exact"/>
      </w:pPr>
    </w:p>
    <w:p w14:paraId="54580C9A" w14:textId="77777777" w:rsidR="002A5CFA" w:rsidRDefault="002A5CFA">
      <w:pPr>
        <w:spacing w:line="200" w:lineRule="exact"/>
      </w:pPr>
    </w:p>
    <w:p w14:paraId="50E849C9" w14:textId="77777777" w:rsidR="002A5CFA" w:rsidRDefault="002A5CFA">
      <w:pPr>
        <w:spacing w:line="200" w:lineRule="exact"/>
      </w:pPr>
    </w:p>
    <w:p w14:paraId="7A6375B0" w14:textId="77777777" w:rsidR="002A5CFA" w:rsidRDefault="002A5CFA">
      <w:pPr>
        <w:spacing w:line="200" w:lineRule="exact"/>
      </w:pPr>
    </w:p>
    <w:p w14:paraId="54A6E0B0" w14:textId="77777777" w:rsidR="002A5CFA" w:rsidRDefault="002A5CFA">
      <w:pPr>
        <w:spacing w:line="200" w:lineRule="exact"/>
      </w:pPr>
    </w:p>
    <w:p w14:paraId="2106B49A" w14:textId="77777777" w:rsidR="002A5CFA" w:rsidRDefault="002A5CFA">
      <w:pPr>
        <w:spacing w:line="200" w:lineRule="exact"/>
      </w:pPr>
    </w:p>
    <w:p w14:paraId="194B4AAB" w14:textId="77777777" w:rsidR="002A5CFA" w:rsidRDefault="002A5CFA">
      <w:pPr>
        <w:spacing w:line="200" w:lineRule="exact"/>
      </w:pPr>
    </w:p>
    <w:p w14:paraId="787C49F9" w14:textId="77777777" w:rsidR="002A5CFA" w:rsidRDefault="002A5CFA">
      <w:pPr>
        <w:spacing w:line="200" w:lineRule="exact"/>
      </w:pPr>
    </w:p>
    <w:p w14:paraId="532EDD14" w14:textId="77777777" w:rsidR="002A5CFA" w:rsidRDefault="002A5CFA">
      <w:pPr>
        <w:spacing w:line="200" w:lineRule="exact"/>
      </w:pPr>
    </w:p>
    <w:p w14:paraId="47E4196A" w14:textId="77777777" w:rsidR="002A5CFA" w:rsidRDefault="002A5CFA">
      <w:pPr>
        <w:spacing w:line="200" w:lineRule="exact"/>
      </w:pPr>
    </w:p>
    <w:p w14:paraId="14AFC67C" w14:textId="77777777" w:rsidR="002A5CFA" w:rsidRDefault="002A5CFA">
      <w:pPr>
        <w:spacing w:line="200" w:lineRule="exact"/>
      </w:pPr>
    </w:p>
    <w:p w14:paraId="365E47C2" w14:textId="77777777" w:rsidR="002A5CFA" w:rsidRDefault="002A5CFA">
      <w:pPr>
        <w:spacing w:line="200" w:lineRule="exact"/>
      </w:pPr>
    </w:p>
    <w:p w14:paraId="59F3A69B" w14:textId="77777777" w:rsidR="002A5CFA" w:rsidRDefault="00D60D49">
      <w:pPr>
        <w:spacing w:before="29" w:line="276" w:lineRule="auto"/>
        <w:ind w:left="100" w:right="75"/>
        <w:jc w:val="both"/>
        <w:rPr>
          <w:sz w:val="24"/>
          <w:szCs w:val="24"/>
        </w:rPr>
      </w:pPr>
      <w:r>
        <w:rPr>
          <w:sz w:val="24"/>
          <w:szCs w:val="24"/>
        </w:rPr>
        <w:t xml:space="preserve">The topology used during clustering do not </w:t>
      </w:r>
      <w:proofErr w:type="spellStart"/>
      <w:r>
        <w:rPr>
          <w:sz w:val="24"/>
          <w:szCs w:val="24"/>
        </w:rPr>
        <w:t>affect</w:t>
      </w:r>
      <w:proofErr w:type="spellEnd"/>
      <w:r>
        <w:rPr>
          <w:sz w:val="24"/>
          <w:szCs w:val="24"/>
        </w:rPr>
        <w:t xml:space="preserve"> on the proper clustering (for all of the above-mentioned classes, it was clustered properly).  </w:t>
      </w:r>
      <w:proofErr w:type="gramStart"/>
      <w:r>
        <w:rPr>
          <w:sz w:val="24"/>
          <w:szCs w:val="24"/>
        </w:rPr>
        <w:t>However</w:t>
      </w:r>
      <w:proofErr w:type="gramEnd"/>
      <w:r>
        <w:rPr>
          <w:sz w:val="24"/>
          <w:szCs w:val="24"/>
        </w:rPr>
        <w:t xml:space="preserve"> the position of centroids is different for the given topologies, which is the result of the performance</w:t>
      </w:r>
      <w:r>
        <w:rPr>
          <w:sz w:val="24"/>
          <w:szCs w:val="24"/>
        </w:rPr>
        <w:t xml:space="preserve"> and algorithm of these method, which takes the position of the neurons.</w:t>
      </w:r>
    </w:p>
    <w:p w14:paraId="734B6CEF" w14:textId="77777777" w:rsidR="002A5CFA" w:rsidRDefault="002A5CFA">
      <w:pPr>
        <w:spacing w:before="2" w:line="160" w:lineRule="exact"/>
        <w:rPr>
          <w:sz w:val="16"/>
          <w:szCs w:val="16"/>
        </w:rPr>
      </w:pPr>
    </w:p>
    <w:p w14:paraId="2F9F0ADB" w14:textId="77777777" w:rsidR="002A5CFA" w:rsidRDefault="00D60D49">
      <w:pPr>
        <w:ind w:left="208"/>
      </w:pPr>
      <w:r>
        <w:pict w14:anchorId="14DD43A8">
          <v:shape id="_x0000_s1056" type="#_x0000_t75" style="position:absolute;left:0;text-align:left;margin-left:215.8pt;margin-top:0;width:170.05pt;height:127.55pt;z-index:-251658752;mso-position-horizontal-relative:page">
            <v:imagedata r:id="rId20" o:title=""/>
            <w10:wrap anchorx="page"/>
          </v:shape>
        </w:pict>
      </w:r>
      <w:r>
        <w:pict w14:anchorId="0779485F">
          <v:shape id="_x0000_s1055" type="#_x0000_t75" style="position:absolute;left:0;text-align:left;margin-left:390.25pt;margin-top:591.45pt;width:170.05pt;height:127.55pt;z-index:-251657728;mso-position-horizontal-relative:page;mso-position-vertical-relative:page">
            <v:imagedata r:id="rId21" o:title=""/>
            <w10:wrap anchorx="page" anchory="page"/>
          </v:shape>
        </w:pict>
      </w:r>
      <w:r>
        <w:pict w14:anchorId="52DA0ACD">
          <v:shape id="_x0000_i1032" type="#_x0000_t75" style="width:168pt;height:126pt">
            <v:imagedata r:id="rId22" o:title=""/>
          </v:shape>
        </w:pict>
      </w:r>
    </w:p>
    <w:p w14:paraId="03703B1E" w14:textId="77777777" w:rsidR="002A5CFA" w:rsidRDefault="00D60D49">
      <w:pPr>
        <w:spacing w:before="39"/>
        <w:ind w:left="1458" w:right="1460"/>
        <w:jc w:val="center"/>
        <w:rPr>
          <w:sz w:val="24"/>
          <w:szCs w:val="24"/>
        </w:rPr>
      </w:pPr>
      <w:proofErr w:type="spellStart"/>
      <w:r>
        <w:rPr>
          <w:sz w:val="24"/>
          <w:szCs w:val="24"/>
        </w:rPr>
        <w:t>gridtop</w:t>
      </w:r>
      <w:proofErr w:type="spellEnd"/>
      <w:r>
        <w:rPr>
          <w:sz w:val="24"/>
          <w:szCs w:val="24"/>
        </w:rPr>
        <w:t xml:space="preserve">                                               </w:t>
      </w:r>
      <w:proofErr w:type="spellStart"/>
      <w:r>
        <w:rPr>
          <w:sz w:val="24"/>
          <w:szCs w:val="24"/>
        </w:rPr>
        <w:t>hextop</w:t>
      </w:r>
      <w:proofErr w:type="spellEnd"/>
      <w:r>
        <w:rPr>
          <w:sz w:val="24"/>
          <w:szCs w:val="24"/>
        </w:rPr>
        <w:t xml:space="preserve">                                               </w:t>
      </w:r>
      <w:proofErr w:type="spellStart"/>
      <w:r>
        <w:rPr>
          <w:sz w:val="24"/>
          <w:szCs w:val="24"/>
        </w:rPr>
        <w:t>randtop</w:t>
      </w:r>
      <w:proofErr w:type="spellEnd"/>
    </w:p>
    <w:p w14:paraId="0398B349" w14:textId="77777777" w:rsidR="002A5CFA" w:rsidRDefault="002A5CFA">
      <w:pPr>
        <w:spacing w:line="200" w:lineRule="exact"/>
      </w:pPr>
    </w:p>
    <w:p w14:paraId="1422B2A4" w14:textId="77777777" w:rsidR="002A5CFA" w:rsidRDefault="002A5CFA">
      <w:pPr>
        <w:spacing w:before="11" w:line="280" w:lineRule="exact"/>
        <w:rPr>
          <w:sz w:val="28"/>
          <w:szCs w:val="28"/>
        </w:rPr>
      </w:pPr>
    </w:p>
    <w:p w14:paraId="122BFD1F" w14:textId="77777777" w:rsidR="002A5CFA" w:rsidRDefault="00D60D49">
      <w:pPr>
        <w:ind w:left="100" w:right="95"/>
        <w:jc w:val="both"/>
        <w:rPr>
          <w:sz w:val="22"/>
          <w:szCs w:val="22"/>
        </w:rPr>
      </w:pPr>
      <w:r>
        <w:rPr>
          <w:i/>
          <w:sz w:val="22"/>
          <w:szCs w:val="22"/>
        </w:rPr>
        <w:t>Pictures         of         the         neuron         positions         for         the         topologies         were         taken         from</w:t>
      </w:r>
    </w:p>
    <w:p w14:paraId="3C9A42F0" w14:textId="77777777" w:rsidR="002A5CFA" w:rsidRDefault="00D60D49">
      <w:pPr>
        <w:spacing w:before="42"/>
        <w:ind w:left="100" w:right="917"/>
        <w:jc w:val="both"/>
        <w:rPr>
          <w:rFonts w:ascii="Calibri" w:eastAsia="Calibri" w:hAnsi="Calibri" w:cs="Calibri"/>
        </w:rPr>
        <w:sectPr w:rsidR="002A5CFA">
          <w:pgSz w:w="11920" w:h="16840"/>
          <w:pgMar w:top="640" w:right="600" w:bottom="280" w:left="620" w:header="720" w:footer="720" w:gutter="0"/>
          <w:cols w:space="720"/>
        </w:sectPr>
      </w:pPr>
      <w:hyperlink r:id="rId23" w:anchor="bss4b_l-2">
        <w:r>
          <w:rPr>
            <w:rFonts w:ascii="Calibri" w:eastAsia="Calibri" w:hAnsi="Calibri" w:cs="Calibri"/>
            <w:i/>
            <w:color w:val="0462C1"/>
            <w:u w:val="single" w:color="0462C1"/>
          </w:rPr>
          <w:t>https://www.mathworks.com/help/deeplearning/ug/cluster-with-self-organizing-map-neural-network.html#bss4b_l-2</w:t>
        </w:r>
        <w:r>
          <w:rPr>
            <w:rFonts w:ascii="Calibri" w:eastAsia="Calibri" w:hAnsi="Calibri" w:cs="Calibri"/>
            <w:i/>
            <w:color w:val="000000"/>
          </w:rPr>
          <w:t>.</w:t>
        </w:r>
      </w:hyperlink>
    </w:p>
    <w:p w14:paraId="0506BF44" w14:textId="77777777" w:rsidR="002A5CFA" w:rsidRDefault="00D60D49">
      <w:pPr>
        <w:spacing w:before="64"/>
        <w:ind w:left="108" w:right="7267"/>
        <w:jc w:val="both"/>
        <w:rPr>
          <w:sz w:val="24"/>
          <w:szCs w:val="24"/>
        </w:rPr>
      </w:pPr>
      <w:r>
        <w:lastRenderedPageBreak/>
        <w:pict w14:anchorId="11DD2D59">
          <v:group id="_x0000_s1047" style="position:absolute;left:0;text-align:left;margin-left:35.75pt;margin-top:396.65pt;width:524.1pt;height:389.4pt;z-index:-251655680;mso-position-horizontal-relative:page;mso-position-vertical-relative:page" coordorigin="715,7933" coordsize="10482,7787">
            <v:shape id="_x0000_s1053" style="position:absolute;left:720;top:11827;width:5230;height:0" coordorigin="720,11827" coordsize="5230,0" path="m720,11827r5230,e" filled="f" strokeweight=".5pt">
              <v:path arrowok="t"/>
            </v:shape>
            <v:shape id="_x0000_s1052" style="position:absolute;left:5958;top:11827;width:5234;height:0" coordorigin="5958,11827" coordsize="5234,0" path="m5958,11827r5234,e" filled="f" strokeweight=".5pt">
              <v:path arrowok="t"/>
            </v:shape>
            <v:shape id="_x0000_s1051" style="position:absolute;left:5954;top:7938;width:0;height:7778" coordorigin="5954,7938" coordsize="0,7778" path="m5954,7938r,7778e" filled="f" strokeweight=".5pt">
              <v:path arrowok="t"/>
            </v:shape>
            <v:shape id="_x0000_s1050" type="#_x0000_t75" style="position:absolute;left:828;top:7938;width:5101;height:3826">
              <v:imagedata r:id="rId24" o:title=""/>
            </v:shape>
            <v:shape id="_x0000_s1049" type="#_x0000_t75" style="position:absolute;left:828;top:11829;width:5101;height:3826">
              <v:imagedata r:id="rId25" o:title=""/>
            </v:shape>
            <v:shape id="_x0000_s1048" type="#_x0000_t75" style="position:absolute;left:6061;top:11829;width:5101;height:3826">
              <v:imagedata r:id="rId26" o:title=""/>
            </v:shape>
            <w10:wrap anchorx="page" anchory="page"/>
          </v:group>
        </w:pict>
      </w:r>
      <w:r>
        <w:pict w14:anchorId="6D215EC2">
          <v:group id="_x0000_s1044" style="position:absolute;left:0;text-align:left;margin-left:41.4pt;margin-top:59.55pt;width:256.55pt;height:194.75pt;z-index:-251656704;mso-position-horizontal-relative:page;mso-position-vertical-relative:page" coordorigin="828,1191" coordsize="5131,3895">
            <v:shape id="_x0000_s1046" style="position:absolute;left:5954;top:1196;width:0;height:3885" coordorigin="5954,1196" coordsize="0,3885" path="m5954,1196r,3885e" filled="f" strokeweight=".5pt">
              <v:path arrowok="t"/>
            </v:shape>
            <v:shape id="_x0000_s1045" type="#_x0000_t75" style="position:absolute;left:828;top:1197;width:5101;height:3826">
              <v:imagedata r:id="rId27" o:title=""/>
            </v:shape>
            <w10:wrap anchorx="page" anchory="page"/>
          </v:group>
        </w:pict>
      </w:r>
      <w:r>
        <w:rPr>
          <w:b/>
          <w:sz w:val="24"/>
          <w:szCs w:val="24"/>
        </w:rPr>
        <w:t>DISTANCE FUNCTION</w:t>
      </w:r>
    </w:p>
    <w:p w14:paraId="6EE45184" w14:textId="77777777" w:rsidR="002A5CFA" w:rsidRDefault="002A5CFA">
      <w:pPr>
        <w:spacing w:before="1" w:line="200" w:lineRule="exact"/>
      </w:pPr>
    </w:p>
    <w:p w14:paraId="48182F89" w14:textId="77777777" w:rsidR="002A5CFA" w:rsidRDefault="00D60D49">
      <w:pPr>
        <w:ind w:left="4741"/>
      </w:pPr>
      <w:r>
        <w:pict w14:anchorId="343D37DB">
          <v:shape id="_x0000_i1033" type="#_x0000_t75" style="width:258pt;height:192pt">
            <v:imagedata r:id="rId28" o:title=""/>
          </v:shape>
        </w:pict>
      </w:r>
    </w:p>
    <w:p w14:paraId="62E47AE7" w14:textId="77777777" w:rsidR="002A5CFA" w:rsidRDefault="00D60D49">
      <w:pPr>
        <w:spacing w:before="53" w:line="276" w:lineRule="auto"/>
        <w:ind w:left="108" w:right="77"/>
        <w:jc w:val="both"/>
        <w:rPr>
          <w:sz w:val="24"/>
          <w:szCs w:val="24"/>
        </w:rPr>
      </w:pPr>
      <w:r>
        <w:rPr>
          <w:sz w:val="24"/>
          <w:szCs w:val="24"/>
        </w:rPr>
        <w:t xml:space="preserve">For the distance function used in </w:t>
      </w:r>
      <w:proofErr w:type="spellStart"/>
      <w:r>
        <w:rPr>
          <w:sz w:val="24"/>
          <w:szCs w:val="24"/>
        </w:rPr>
        <w:t>Kohonen’s</w:t>
      </w:r>
      <w:proofErr w:type="spellEnd"/>
      <w:r>
        <w:rPr>
          <w:sz w:val="24"/>
          <w:szCs w:val="24"/>
        </w:rPr>
        <w:t xml:space="preserve"> algorithm, the big impact on th</w:t>
      </w:r>
      <w:r>
        <w:rPr>
          <w:sz w:val="24"/>
          <w:szCs w:val="24"/>
        </w:rPr>
        <w:t xml:space="preserve">e clustering was observed. </w:t>
      </w:r>
      <w:proofErr w:type="gramStart"/>
      <w:r>
        <w:rPr>
          <w:sz w:val="24"/>
          <w:szCs w:val="24"/>
        </w:rPr>
        <w:t>For  Box</w:t>
      </w:r>
      <w:proofErr w:type="gramEnd"/>
      <w:r>
        <w:rPr>
          <w:sz w:val="24"/>
          <w:szCs w:val="24"/>
        </w:rPr>
        <w:t xml:space="preserve">  distance application, some of the points were not classified properly.  It is because of the </w:t>
      </w:r>
      <w:proofErr w:type="gramStart"/>
      <w:r>
        <w:rPr>
          <w:sz w:val="24"/>
          <w:szCs w:val="24"/>
        </w:rPr>
        <w:t>application  procedure</w:t>
      </w:r>
      <w:proofErr w:type="gramEnd"/>
      <w:r>
        <w:rPr>
          <w:sz w:val="24"/>
          <w:szCs w:val="24"/>
        </w:rPr>
        <w:t xml:space="preserve">  of  the  following  distance  calculation.  </w:t>
      </w:r>
      <w:proofErr w:type="gramStart"/>
      <w:r>
        <w:rPr>
          <w:sz w:val="24"/>
          <w:szCs w:val="24"/>
        </w:rPr>
        <w:t>Furthermore,  it</w:t>
      </w:r>
      <w:proofErr w:type="gramEnd"/>
      <w:r>
        <w:rPr>
          <w:sz w:val="24"/>
          <w:szCs w:val="24"/>
        </w:rPr>
        <w:t xml:space="preserve">  should  depend  on  the topology  used  </w:t>
      </w:r>
      <w:r>
        <w:rPr>
          <w:sz w:val="24"/>
          <w:szCs w:val="24"/>
        </w:rPr>
        <w:t xml:space="preserve">during  clustering,  for  example  for  </w:t>
      </w:r>
      <w:proofErr w:type="spellStart"/>
      <w:r>
        <w:rPr>
          <w:sz w:val="24"/>
          <w:szCs w:val="24"/>
        </w:rPr>
        <w:t>gridtop</w:t>
      </w:r>
      <w:proofErr w:type="spellEnd"/>
      <w:r>
        <w:rPr>
          <w:sz w:val="24"/>
          <w:szCs w:val="24"/>
        </w:rPr>
        <w:t xml:space="preserve">,  the  appropriate  method  is  previously- mentioned </w:t>
      </w:r>
      <w:proofErr w:type="spellStart"/>
      <w:r>
        <w:rPr>
          <w:sz w:val="24"/>
          <w:szCs w:val="24"/>
        </w:rPr>
        <w:t>boxdist</w:t>
      </w:r>
      <w:proofErr w:type="spellEnd"/>
      <w:r>
        <w:rPr>
          <w:sz w:val="24"/>
          <w:szCs w:val="24"/>
        </w:rPr>
        <w:t>, when for other topologies the Euclidean methods should be introduced to find the distances between the layer’s neurons. This is the reason why so</w:t>
      </w:r>
      <w:r>
        <w:rPr>
          <w:sz w:val="24"/>
          <w:szCs w:val="24"/>
        </w:rPr>
        <w:t xml:space="preserve">me of the points were not clustered in a proper way (default the </w:t>
      </w:r>
      <w:proofErr w:type="spellStart"/>
      <w:r>
        <w:rPr>
          <w:sz w:val="24"/>
          <w:szCs w:val="24"/>
        </w:rPr>
        <w:t>hextop</w:t>
      </w:r>
      <w:proofErr w:type="spellEnd"/>
      <w:r>
        <w:rPr>
          <w:sz w:val="24"/>
          <w:szCs w:val="24"/>
        </w:rPr>
        <w:t xml:space="preserve"> topology was used, correlated with Euclidean function).</w:t>
      </w:r>
    </w:p>
    <w:p w14:paraId="724BCB7A" w14:textId="77777777" w:rsidR="002A5CFA" w:rsidRDefault="002A5CFA">
      <w:pPr>
        <w:spacing w:before="4" w:line="160" w:lineRule="exact"/>
        <w:rPr>
          <w:sz w:val="16"/>
          <w:szCs w:val="16"/>
        </w:rPr>
      </w:pPr>
    </w:p>
    <w:p w14:paraId="60CA062C" w14:textId="77777777" w:rsidR="002A5CFA" w:rsidRDefault="00D60D49">
      <w:pPr>
        <w:ind w:left="108" w:right="7035"/>
        <w:jc w:val="both"/>
        <w:rPr>
          <w:sz w:val="24"/>
          <w:szCs w:val="24"/>
        </w:rPr>
      </w:pPr>
      <w:r>
        <w:rPr>
          <w:b/>
          <w:sz w:val="24"/>
          <w:szCs w:val="24"/>
        </w:rPr>
        <w:t>TRAIN EPOCH NUMBER</w:t>
      </w:r>
    </w:p>
    <w:p w14:paraId="415BB3C1" w14:textId="77777777" w:rsidR="002A5CFA" w:rsidRDefault="002A5CFA">
      <w:pPr>
        <w:spacing w:line="200" w:lineRule="exact"/>
      </w:pPr>
    </w:p>
    <w:p w14:paraId="760BD0EC" w14:textId="77777777" w:rsidR="002A5CFA" w:rsidRDefault="00D60D49">
      <w:pPr>
        <w:ind w:left="4741"/>
        <w:sectPr w:rsidR="002A5CFA">
          <w:pgSz w:w="11920" w:h="16840"/>
          <w:pgMar w:top="640" w:right="600" w:bottom="280" w:left="1320" w:header="720" w:footer="720" w:gutter="0"/>
          <w:cols w:space="720"/>
        </w:sectPr>
      </w:pPr>
      <w:r>
        <w:pict w14:anchorId="2B949E4F">
          <v:shape id="_x0000_i1034" type="#_x0000_t75" style="width:258pt;height:192pt">
            <v:imagedata r:id="rId29" o:title=""/>
          </v:shape>
        </w:pict>
      </w:r>
    </w:p>
    <w:p w14:paraId="3E5AD775" w14:textId="77777777" w:rsidR="002A5CFA" w:rsidRDefault="00D60D49">
      <w:pPr>
        <w:spacing w:before="60" w:line="276" w:lineRule="auto"/>
        <w:ind w:left="448" w:right="73"/>
        <w:jc w:val="both"/>
        <w:rPr>
          <w:sz w:val="24"/>
          <w:szCs w:val="24"/>
        </w:rPr>
      </w:pPr>
      <w:r>
        <w:lastRenderedPageBreak/>
        <w:pict w14:anchorId="7F89F6B1">
          <v:group id="_x0000_s1035" style="position:absolute;left:0;text-align:left;margin-left:35.75pt;margin-top:131.15pt;width:524.1pt;height:389.2pt;z-index:-251654656;mso-position-horizontal-relative:page;mso-position-vertical-relative:page" coordorigin="715,2623" coordsize="10482,7784">
            <v:shape id="_x0000_s1041" style="position:absolute;left:720;top:6514;width:5230;height:0" coordorigin="720,6514" coordsize="5230,0" path="m720,6514r5230,e" filled="f" strokeweight=".5pt">
              <v:path arrowok="t"/>
            </v:shape>
            <v:shape id="_x0000_s1040" style="position:absolute;left:5958;top:6514;width:5234;height:0" coordorigin="5958,6514" coordsize="5234,0" path="m5958,6514r5234,e" filled="f" strokeweight=".5pt">
              <v:path arrowok="t"/>
            </v:shape>
            <v:shape id="_x0000_s1039" style="position:absolute;left:5954;top:2628;width:0;height:7774" coordorigin="5954,2628" coordsize="0,7774" path="m5954,2628r,7775e" filled="f" strokeweight=".5pt">
              <v:path arrowok="t"/>
            </v:shape>
            <v:shape id="_x0000_s1038" type="#_x0000_t75" style="position:absolute;left:828;top:2627;width:5101;height:3826">
              <v:imagedata r:id="rId30" o:title=""/>
            </v:shape>
            <v:shape id="_x0000_s1037" type="#_x0000_t75" style="position:absolute;left:828;top:6518;width:5101;height:3826">
              <v:imagedata r:id="rId31" o:title=""/>
            </v:shape>
            <v:shape id="_x0000_s1036" type="#_x0000_t75" style="position:absolute;left:6061;top:6518;width:5101;height:3826">
              <v:imagedata r:id="rId32" o:title=""/>
            </v:shape>
            <w10:wrap anchorx="page" anchory="page"/>
          </v:group>
        </w:pict>
      </w:r>
      <w:r>
        <w:rPr>
          <w:sz w:val="24"/>
          <w:szCs w:val="24"/>
        </w:rPr>
        <w:t xml:space="preserve">There are no differences between number of epochs used to implement the </w:t>
      </w:r>
      <w:proofErr w:type="spellStart"/>
      <w:r>
        <w:rPr>
          <w:sz w:val="24"/>
          <w:szCs w:val="24"/>
        </w:rPr>
        <w:t>Kohonen’s</w:t>
      </w:r>
      <w:proofErr w:type="spellEnd"/>
      <w:r>
        <w:rPr>
          <w:sz w:val="24"/>
          <w:szCs w:val="24"/>
        </w:rPr>
        <w:t xml:space="preserve"> alg</w:t>
      </w:r>
      <w:r>
        <w:rPr>
          <w:sz w:val="24"/>
          <w:szCs w:val="24"/>
        </w:rPr>
        <w:t>orithm. The dataset was no so complex and the calculations will be defined in the smaller number of epochs than it was expected. The number of epochs has a big influence on the time and complexity of calculations and it should be used in a proper way.</w:t>
      </w:r>
    </w:p>
    <w:p w14:paraId="3E0888BC" w14:textId="77777777" w:rsidR="002A5CFA" w:rsidRDefault="002A5CFA">
      <w:pPr>
        <w:spacing w:before="4" w:line="160" w:lineRule="exact"/>
        <w:rPr>
          <w:sz w:val="16"/>
          <w:szCs w:val="16"/>
        </w:rPr>
      </w:pPr>
    </w:p>
    <w:p w14:paraId="687256FB" w14:textId="77777777" w:rsidR="002A5CFA" w:rsidRDefault="00D60D49">
      <w:pPr>
        <w:ind w:left="448" w:right="7535"/>
        <w:jc w:val="both"/>
        <w:rPr>
          <w:sz w:val="24"/>
          <w:szCs w:val="24"/>
        </w:rPr>
      </w:pPr>
      <w:r>
        <w:rPr>
          <w:b/>
          <w:sz w:val="24"/>
          <w:szCs w:val="24"/>
        </w:rPr>
        <w:t>LAYER DIMENSION</w:t>
      </w:r>
    </w:p>
    <w:p w14:paraId="057FCE5A" w14:textId="77777777" w:rsidR="002A5CFA" w:rsidRDefault="002A5CFA">
      <w:pPr>
        <w:spacing w:before="2" w:line="200" w:lineRule="exact"/>
      </w:pPr>
    </w:p>
    <w:p w14:paraId="131C0D24" w14:textId="77777777" w:rsidR="002A5CFA" w:rsidRDefault="00D60D49">
      <w:pPr>
        <w:ind w:left="5081"/>
      </w:pPr>
      <w:r>
        <w:pict w14:anchorId="6AC9D4C4">
          <v:shape id="_x0000_i1035" type="#_x0000_t75" style="width:258pt;height:192pt">
            <v:imagedata r:id="rId33" o:title=""/>
          </v:shape>
        </w:pict>
      </w:r>
    </w:p>
    <w:p w14:paraId="3630EBA1" w14:textId="77777777" w:rsidR="002A5CFA" w:rsidRDefault="002A5CFA">
      <w:pPr>
        <w:spacing w:before="6" w:line="140" w:lineRule="exact"/>
        <w:rPr>
          <w:sz w:val="14"/>
          <w:szCs w:val="14"/>
        </w:rPr>
      </w:pPr>
    </w:p>
    <w:p w14:paraId="0DCC5941" w14:textId="77777777" w:rsidR="002A5CFA" w:rsidRDefault="002A5CFA">
      <w:pPr>
        <w:spacing w:line="200" w:lineRule="exact"/>
      </w:pPr>
    </w:p>
    <w:p w14:paraId="7388DD50" w14:textId="77777777" w:rsidR="002A5CFA" w:rsidRDefault="002A5CFA">
      <w:pPr>
        <w:spacing w:line="200" w:lineRule="exact"/>
      </w:pPr>
    </w:p>
    <w:p w14:paraId="649F49EF" w14:textId="77777777" w:rsidR="002A5CFA" w:rsidRDefault="002A5CFA">
      <w:pPr>
        <w:spacing w:line="200" w:lineRule="exact"/>
      </w:pPr>
    </w:p>
    <w:p w14:paraId="4DE44A0A" w14:textId="77777777" w:rsidR="002A5CFA" w:rsidRDefault="002A5CFA">
      <w:pPr>
        <w:spacing w:line="200" w:lineRule="exact"/>
      </w:pPr>
    </w:p>
    <w:p w14:paraId="49F930E8" w14:textId="77777777" w:rsidR="002A5CFA" w:rsidRDefault="002A5CFA">
      <w:pPr>
        <w:spacing w:line="200" w:lineRule="exact"/>
      </w:pPr>
    </w:p>
    <w:p w14:paraId="77D614DC" w14:textId="77777777" w:rsidR="002A5CFA" w:rsidRDefault="002A5CFA">
      <w:pPr>
        <w:spacing w:line="200" w:lineRule="exact"/>
      </w:pPr>
    </w:p>
    <w:p w14:paraId="6AEB414B" w14:textId="77777777" w:rsidR="002A5CFA" w:rsidRDefault="002A5CFA">
      <w:pPr>
        <w:spacing w:line="200" w:lineRule="exact"/>
      </w:pPr>
    </w:p>
    <w:p w14:paraId="5E34C05F" w14:textId="77777777" w:rsidR="002A5CFA" w:rsidRDefault="002A5CFA">
      <w:pPr>
        <w:spacing w:line="200" w:lineRule="exact"/>
      </w:pPr>
    </w:p>
    <w:p w14:paraId="28C4EC88" w14:textId="77777777" w:rsidR="002A5CFA" w:rsidRDefault="002A5CFA">
      <w:pPr>
        <w:spacing w:line="200" w:lineRule="exact"/>
      </w:pPr>
    </w:p>
    <w:p w14:paraId="25B2E617" w14:textId="77777777" w:rsidR="002A5CFA" w:rsidRDefault="002A5CFA">
      <w:pPr>
        <w:spacing w:line="200" w:lineRule="exact"/>
      </w:pPr>
    </w:p>
    <w:p w14:paraId="5B31BB2C" w14:textId="77777777" w:rsidR="002A5CFA" w:rsidRDefault="002A5CFA">
      <w:pPr>
        <w:spacing w:line="200" w:lineRule="exact"/>
      </w:pPr>
    </w:p>
    <w:p w14:paraId="1DE67761" w14:textId="77777777" w:rsidR="002A5CFA" w:rsidRDefault="002A5CFA">
      <w:pPr>
        <w:spacing w:line="200" w:lineRule="exact"/>
      </w:pPr>
    </w:p>
    <w:p w14:paraId="2D7E8966" w14:textId="77777777" w:rsidR="002A5CFA" w:rsidRDefault="002A5CFA">
      <w:pPr>
        <w:spacing w:line="200" w:lineRule="exact"/>
      </w:pPr>
    </w:p>
    <w:p w14:paraId="6A69DAA1" w14:textId="77777777" w:rsidR="002A5CFA" w:rsidRDefault="002A5CFA">
      <w:pPr>
        <w:spacing w:line="200" w:lineRule="exact"/>
      </w:pPr>
    </w:p>
    <w:p w14:paraId="79F544C0" w14:textId="77777777" w:rsidR="002A5CFA" w:rsidRDefault="002A5CFA">
      <w:pPr>
        <w:spacing w:line="200" w:lineRule="exact"/>
      </w:pPr>
    </w:p>
    <w:p w14:paraId="515B7A07" w14:textId="77777777" w:rsidR="002A5CFA" w:rsidRDefault="002A5CFA">
      <w:pPr>
        <w:spacing w:line="200" w:lineRule="exact"/>
      </w:pPr>
    </w:p>
    <w:p w14:paraId="3D65372F" w14:textId="77777777" w:rsidR="002A5CFA" w:rsidRDefault="002A5CFA">
      <w:pPr>
        <w:spacing w:line="200" w:lineRule="exact"/>
      </w:pPr>
    </w:p>
    <w:p w14:paraId="6F02DB57" w14:textId="77777777" w:rsidR="002A5CFA" w:rsidRDefault="002A5CFA">
      <w:pPr>
        <w:spacing w:line="200" w:lineRule="exact"/>
      </w:pPr>
    </w:p>
    <w:p w14:paraId="5BA58D91" w14:textId="77777777" w:rsidR="002A5CFA" w:rsidRDefault="002A5CFA">
      <w:pPr>
        <w:spacing w:line="200" w:lineRule="exact"/>
      </w:pPr>
    </w:p>
    <w:p w14:paraId="7934E257" w14:textId="77777777" w:rsidR="002A5CFA" w:rsidRDefault="00D60D49">
      <w:pPr>
        <w:spacing w:line="276" w:lineRule="auto"/>
        <w:ind w:left="448" w:right="74"/>
        <w:jc w:val="both"/>
        <w:rPr>
          <w:sz w:val="24"/>
          <w:szCs w:val="24"/>
        </w:rPr>
      </w:pPr>
      <w:r>
        <w:rPr>
          <w:sz w:val="24"/>
          <w:szCs w:val="24"/>
        </w:rPr>
        <w:t>The size of the layer has a strong impact on the number of detected clusters in the dataset. We can meet</w:t>
      </w:r>
      <w:r>
        <w:rPr>
          <w:sz w:val="24"/>
          <w:szCs w:val="24"/>
        </w:rPr>
        <w:t xml:space="preserve"> here with overlearning procedure, which is common problem for machine learning algorithms, whereas the parameters of the algorithm </w:t>
      </w:r>
      <w:proofErr w:type="gramStart"/>
      <w:r>
        <w:rPr>
          <w:sz w:val="24"/>
          <w:szCs w:val="24"/>
        </w:rPr>
        <w:t>was</w:t>
      </w:r>
      <w:proofErr w:type="gramEnd"/>
      <w:r>
        <w:rPr>
          <w:sz w:val="24"/>
          <w:szCs w:val="24"/>
        </w:rPr>
        <w:t xml:space="preserve"> not properly chosen taking into account the complexity of the dataset and the possibility of the multiple features detec</w:t>
      </w:r>
      <w:r>
        <w:rPr>
          <w:sz w:val="24"/>
          <w:szCs w:val="24"/>
        </w:rPr>
        <w:t>tion.</w:t>
      </w:r>
    </w:p>
    <w:p w14:paraId="7CDC2EAB" w14:textId="77777777" w:rsidR="002A5CFA" w:rsidRDefault="002A5CFA">
      <w:pPr>
        <w:spacing w:before="9" w:line="100" w:lineRule="exact"/>
        <w:rPr>
          <w:sz w:val="11"/>
          <w:szCs w:val="11"/>
        </w:rPr>
      </w:pPr>
    </w:p>
    <w:p w14:paraId="25F75B1F" w14:textId="77777777" w:rsidR="002A5CFA" w:rsidRDefault="002A5CFA">
      <w:pPr>
        <w:spacing w:line="200" w:lineRule="exact"/>
      </w:pPr>
    </w:p>
    <w:p w14:paraId="1D6F77A0" w14:textId="77777777" w:rsidR="002A5CFA" w:rsidRDefault="002A5CFA">
      <w:pPr>
        <w:spacing w:line="200" w:lineRule="exact"/>
      </w:pPr>
    </w:p>
    <w:p w14:paraId="584CF3EA" w14:textId="77777777" w:rsidR="002A5CFA" w:rsidRDefault="002A5CFA">
      <w:pPr>
        <w:spacing w:line="200" w:lineRule="exact"/>
      </w:pPr>
    </w:p>
    <w:p w14:paraId="1B363A17" w14:textId="77777777" w:rsidR="002A5CFA" w:rsidRDefault="002A5CFA">
      <w:pPr>
        <w:spacing w:line="200" w:lineRule="exact"/>
      </w:pPr>
    </w:p>
    <w:p w14:paraId="0A5F5548" w14:textId="77777777" w:rsidR="002A5CFA" w:rsidRDefault="002A5CFA">
      <w:pPr>
        <w:spacing w:line="200" w:lineRule="exact"/>
      </w:pPr>
    </w:p>
    <w:p w14:paraId="0657653B" w14:textId="77777777" w:rsidR="002A5CFA" w:rsidRDefault="00D60D49">
      <w:pPr>
        <w:spacing w:line="277" w:lineRule="auto"/>
        <w:ind w:left="821" w:right="80" w:hanging="720"/>
        <w:rPr>
          <w:sz w:val="28"/>
          <w:szCs w:val="28"/>
        </w:rPr>
      </w:pPr>
      <w:r>
        <w:rPr>
          <w:b/>
          <w:sz w:val="28"/>
          <w:szCs w:val="28"/>
        </w:rPr>
        <w:t>IV.     PROOF    THE    CLUSTERING    FUNCTIONALITY    FOR    ARTIFICAL DATASET FROM LABOLATORY 6</w:t>
      </w:r>
    </w:p>
    <w:p w14:paraId="61D33324" w14:textId="77777777" w:rsidR="002A5CFA" w:rsidRDefault="002A5CFA">
      <w:pPr>
        <w:spacing w:before="5" w:line="140" w:lineRule="exact"/>
        <w:rPr>
          <w:sz w:val="15"/>
          <w:szCs w:val="15"/>
        </w:rPr>
      </w:pPr>
    </w:p>
    <w:p w14:paraId="7E5DDA72" w14:textId="77777777" w:rsidR="002A5CFA" w:rsidRDefault="00D60D49">
      <w:pPr>
        <w:spacing w:line="276" w:lineRule="auto"/>
        <w:ind w:left="100" w:right="80"/>
        <w:jc w:val="both"/>
        <w:rPr>
          <w:sz w:val="24"/>
          <w:szCs w:val="24"/>
        </w:rPr>
        <w:sectPr w:rsidR="002A5CFA">
          <w:pgSz w:w="11920" w:h="16840"/>
          <w:pgMar w:top="640" w:right="600" w:bottom="280" w:left="980" w:header="720" w:footer="720" w:gutter="0"/>
          <w:cols w:space="720"/>
        </w:sectPr>
      </w:pPr>
      <w:r>
        <w:rPr>
          <w:sz w:val="24"/>
          <w:szCs w:val="24"/>
        </w:rPr>
        <w:t xml:space="preserve">To proof the clustering functionality of the previously generated artificial datasets with 1, 2 and 3 classes, the hierarchical clustering with </w:t>
      </w:r>
      <w:proofErr w:type="spellStart"/>
      <w:r>
        <w:rPr>
          <w:sz w:val="24"/>
          <w:szCs w:val="24"/>
        </w:rPr>
        <w:t>Kohonen’s</w:t>
      </w:r>
      <w:proofErr w:type="spellEnd"/>
      <w:r>
        <w:rPr>
          <w:sz w:val="24"/>
          <w:szCs w:val="24"/>
        </w:rPr>
        <w:t xml:space="preserve"> algorithm were used during this scenario. It includes the default parameters for the topology, number </w:t>
      </w:r>
      <w:r>
        <w:rPr>
          <w:sz w:val="24"/>
          <w:szCs w:val="24"/>
        </w:rPr>
        <w:t>of neurons, epochs and layers, as it was followed from III.</w:t>
      </w:r>
    </w:p>
    <w:p w14:paraId="7192369B" w14:textId="77777777" w:rsidR="002A5CFA" w:rsidRDefault="002A5CFA">
      <w:pPr>
        <w:spacing w:line="200" w:lineRule="exact"/>
      </w:pPr>
    </w:p>
    <w:p w14:paraId="1145C76E" w14:textId="77777777" w:rsidR="002A5CFA" w:rsidRDefault="00D60D49">
      <w:pPr>
        <w:ind w:left="825"/>
      </w:pPr>
      <w:r>
        <w:pict w14:anchorId="5BF455C4">
          <v:shape id="_x0000_i1036" type="#_x0000_t75" style="width:408pt;height:4in">
            <v:imagedata r:id="rId34" o:title=""/>
          </v:shape>
        </w:pict>
      </w:r>
    </w:p>
    <w:p w14:paraId="3D0088D3" w14:textId="77777777" w:rsidR="002A5CFA" w:rsidRDefault="00D60D49">
      <w:pPr>
        <w:spacing w:before="63"/>
        <w:ind w:left="464"/>
        <w:rPr>
          <w:sz w:val="24"/>
          <w:szCs w:val="24"/>
        </w:rPr>
      </w:pPr>
      <w:proofErr w:type="gramStart"/>
      <w:r>
        <w:rPr>
          <w:rFonts w:ascii="Arial Unicode MS" w:eastAsia="Arial Unicode MS" w:hAnsi="Arial Unicode MS" w:cs="Arial Unicode MS"/>
          <w:sz w:val="24"/>
          <w:szCs w:val="24"/>
        </w:rPr>
        <w:t xml:space="preserve">  </w:t>
      </w:r>
      <w:proofErr w:type="spellStart"/>
      <w:r>
        <w:rPr>
          <w:b/>
          <w:sz w:val="24"/>
          <w:szCs w:val="24"/>
        </w:rPr>
        <w:t>Kohonen’s</w:t>
      </w:r>
      <w:proofErr w:type="spellEnd"/>
      <w:proofErr w:type="gramEnd"/>
      <w:r>
        <w:rPr>
          <w:b/>
          <w:sz w:val="24"/>
          <w:szCs w:val="24"/>
        </w:rPr>
        <w:t xml:space="preserve"> clustering (for [1 2 3] layer)</w:t>
      </w:r>
    </w:p>
    <w:p w14:paraId="588DD387" w14:textId="77777777" w:rsidR="002A5CFA" w:rsidRDefault="00D60D49">
      <w:pPr>
        <w:spacing w:before="41"/>
        <w:ind w:left="2510"/>
      </w:pPr>
      <w:r>
        <w:pict w14:anchorId="478B3611">
          <v:shape id="_x0000_i1037" type="#_x0000_t75" style="width:282pt;height:234pt">
            <v:imagedata r:id="rId35" o:title=""/>
          </v:shape>
        </w:pict>
      </w:r>
    </w:p>
    <w:p w14:paraId="53F8C9D1" w14:textId="77777777" w:rsidR="002A5CFA" w:rsidRDefault="00D60D49">
      <w:pPr>
        <w:spacing w:before="73"/>
        <w:ind w:left="464"/>
        <w:rPr>
          <w:sz w:val="24"/>
          <w:szCs w:val="24"/>
        </w:rPr>
      </w:pPr>
      <w:proofErr w:type="gramStart"/>
      <w:r>
        <w:rPr>
          <w:rFonts w:ascii="Arial Unicode MS" w:eastAsia="Arial Unicode MS" w:hAnsi="Arial Unicode MS" w:cs="Arial Unicode MS"/>
          <w:sz w:val="24"/>
          <w:szCs w:val="24"/>
        </w:rPr>
        <w:t xml:space="preserve">  </w:t>
      </w:r>
      <w:r>
        <w:rPr>
          <w:b/>
          <w:sz w:val="24"/>
          <w:szCs w:val="24"/>
        </w:rPr>
        <w:t>Comment</w:t>
      </w:r>
      <w:proofErr w:type="gramEnd"/>
    </w:p>
    <w:p w14:paraId="0A6346B9" w14:textId="77777777" w:rsidR="002A5CFA" w:rsidRDefault="00D60D49">
      <w:pPr>
        <w:spacing w:before="36" w:line="276" w:lineRule="auto"/>
        <w:ind w:left="824" w:right="78"/>
        <w:jc w:val="both"/>
        <w:rPr>
          <w:sz w:val="24"/>
          <w:szCs w:val="24"/>
        </w:rPr>
        <w:sectPr w:rsidR="002A5CFA">
          <w:headerReference w:type="default" r:id="rId36"/>
          <w:pgSz w:w="11920" w:h="16840"/>
          <w:pgMar w:top="1800" w:right="600" w:bottom="280" w:left="1320" w:header="1227" w:footer="0" w:gutter="0"/>
          <w:pgNumType w:start="1"/>
          <w:cols w:space="720"/>
        </w:sectPr>
      </w:pPr>
      <w:r>
        <w:rPr>
          <w:sz w:val="24"/>
          <w:szCs w:val="24"/>
        </w:rPr>
        <w:t xml:space="preserve">As it </w:t>
      </w:r>
      <w:proofErr w:type="gramStart"/>
      <w:r>
        <w:rPr>
          <w:sz w:val="24"/>
          <w:szCs w:val="24"/>
        </w:rPr>
        <w:t>was  showed</w:t>
      </w:r>
      <w:proofErr w:type="gramEnd"/>
      <w:r>
        <w:rPr>
          <w:sz w:val="24"/>
          <w:szCs w:val="24"/>
        </w:rPr>
        <w:t xml:space="preserve">  in  the last laboratory report,  the  unstructured data with 1 class could be divided randomly into a lot of clusters, but none of it is related to the actual representation of the dataset. So hierarchical clustering and </w:t>
      </w:r>
      <w:proofErr w:type="spellStart"/>
      <w:r>
        <w:rPr>
          <w:sz w:val="24"/>
          <w:szCs w:val="24"/>
        </w:rPr>
        <w:t>Kohonen’s</w:t>
      </w:r>
      <w:proofErr w:type="spellEnd"/>
      <w:r>
        <w:rPr>
          <w:sz w:val="24"/>
          <w:szCs w:val="24"/>
        </w:rPr>
        <w:t xml:space="preserve"> cluste</w:t>
      </w:r>
      <w:r>
        <w:rPr>
          <w:sz w:val="24"/>
          <w:szCs w:val="24"/>
        </w:rPr>
        <w:t>ring procedures are also sensitive to have been overrepresented.</w:t>
      </w:r>
    </w:p>
    <w:p w14:paraId="1D9CDAFC" w14:textId="77777777" w:rsidR="002A5CFA" w:rsidRDefault="002A5CFA">
      <w:pPr>
        <w:spacing w:line="200" w:lineRule="exact"/>
      </w:pPr>
    </w:p>
    <w:p w14:paraId="2589BCBB" w14:textId="77777777" w:rsidR="002A5CFA" w:rsidRDefault="00D60D49">
      <w:pPr>
        <w:ind w:left="825"/>
      </w:pPr>
      <w:r>
        <w:pict w14:anchorId="42A5F94D">
          <v:shape id="_x0000_i1038" type="#_x0000_t75" style="width:372pt;height:4in">
            <v:imagedata r:id="rId37" o:title=""/>
          </v:shape>
        </w:pict>
      </w:r>
    </w:p>
    <w:p w14:paraId="301A1AD7" w14:textId="77777777" w:rsidR="002A5CFA" w:rsidRDefault="00D60D49">
      <w:pPr>
        <w:spacing w:before="63"/>
        <w:ind w:left="464"/>
        <w:rPr>
          <w:sz w:val="24"/>
          <w:szCs w:val="24"/>
        </w:rPr>
      </w:pPr>
      <w:proofErr w:type="gramStart"/>
      <w:r>
        <w:rPr>
          <w:rFonts w:ascii="Arial Unicode MS" w:eastAsia="Arial Unicode MS" w:hAnsi="Arial Unicode MS" w:cs="Arial Unicode MS"/>
          <w:sz w:val="24"/>
          <w:szCs w:val="24"/>
        </w:rPr>
        <w:t xml:space="preserve">  </w:t>
      </w:r>
      <w:proofErr w:type="spellStart"/>
      <w:r>
        <w:rPr>
          <w:b/>
          <w:sz w:val="24"/>
          <w:szCs w:val="24"/>
        </w:rPr>
        <w:t>Kohonen’s</w:t>
      </w:r>
      <w:proofErr w:type="spellEnd"/>
      <w:proofErr w:type="gramEnd"/>
      <w:r>
        <w:rPr>
          <w:b/>
          <w:sz w:val="24"/>
          <w:szCs w:val="24"/>
        </w:rPr>
        <w:t xml:space="preserve"> clustering (traditionally for [1 3] layer)</w:t>
      </w:r>
    </w:p>
    <w:p w14:paraId="748479D4" w14:textId="77777777" w:rsidR="002A5CFA" w:rsidRDefault="00D60D49">
      <w:pPr>
        <w:spacing w:before="41"/>
        <w:ind w:left="2510"/>
      </w:pPr>
      <w:r>
        <w:pict w14:anchorId="7459D19E">
          <v:shape id="_x0000_i1039" type="#_x0000_t75" style="width:282pt;height:210pt">
            <v:imagedata r:id="rId38" o:title=""/>
          </v:shape>
        </w:pict>
      </w:r>
    </w:p>
    <w:p w14:paraId="19429E0C" w14:textId="77777777" w:rsidR="002A5CFA" w:rsidRDefault="00D60D49">
      <w:pPr>
        <w:spacing w:before="65"/>
        <w:ind w:left="464"/>
        <w:rPr>
          <w:sz w:val="24"/>
          <w:szCs w:val="24"/>
        </w:rPr>
      </w:pPr>
      <w:proofErr w:type="gramStart"/>
      <w:r>
        <w:rPr>
          <w:rFonts w:ascii="Arial Unicode MS" w:eastAsia="Arial Unicode MS" w:hAnsi="Arial Unicode MS" w:cs="Arial Unicode MS"/>
          <w:sz w:val="24"/>
          <w:szCs w:val="24"/>
        </w:rPr>
        <w:t xml:space="preserve">  </w:t>
      </w:r>
      <w:r>
        <w:rPr>
          <w:b/>
          <w:sz w:val="24"/>
          <w:szCs w:val="24"/>
        </w:rPr>
        <w:t>Comment</w:t>
      </w:r>
      <w:proofErr w:type="gramEnd"/>
    </w:p>
    <w:p w14:paraId="2BB5F8B8" w14:textId="77777777" w:rsidR="002A5CFA" w:rsidRDefault="00D60D49">
      <w:pPr>
        <w:spacing w:before="40" w:line="275" w:lineRule="auto"/>
        <w:ind w:left="824" w:right="78"/>
        <w:jc w:val="both"/>
        <w:rPr>
          <w:sz w:val="24"/>
          <w:szCs w:val="24"/>
        </w:rPr>
        <w:sectPr w:rsidR="002A5CFA">
          <w:pgSz w:w="11920" w:h="16840"/>
          <w:pgMar w:top="1800" w:right="600" w:bottom="280" w:left="1320" w:header="1227" w:footer="0" w:gutter="0"/>
          <w:cols w:space="720"/>
        </w:sectPr>
      </w:pPr>
      <w:proofErr w:type="gramStart"/>
      <w:r>
        <w:rPr>
          <w:sz w:val="24"/>
          <w:szCs w:val="24"/>
        </w:rPr>
        <w:t>The  hierarchical</w:t>
      </w:r>
      <w:proofErr w:type="gramEnd"/>
      <w:r>
        <w:rPr>
          <w:sz w:val="24"/>
          <w:szCs w:val="24"/>
        </w:rPr>
        <w:t xml:space="preserve">  clustering  properly  clustered  the  dataset  into  two  classes,  as  well  as  the </w:t>
      </w:r>
      <w:proofErr w:type="spellStart"/>
      <w:r>
        <w:rPr>
          <w:sz w:val="24"/>
          <w:szCs w:val="24"/>
        </w:rPr>
        <w:t>Kohonen’s</w:t>
      </w:r>
      <w:proofErr w:type="spellEnd"/>
      <w:r>
        <w:rPr>
          <w:sz w:val="24"/>
          <w:szCs w:val="24"/>
        </w:rPr>
        <w:t xml:space="preserve"> algorithm. However, some points which were positioned between two clustered, was described as the third cluster, which is the result of overl</w:t>
      </w:r>
      <w:r>
        <w:rPr>
          <w:sz w:val="24"/>
          <w:szCs w:val="24"/>
        </w:rPr>
        <w:t>earning predefined of the layer (</w:t>
      </w:r>
      <w:proofErr w:type="gramStart"/>
      <w:r>
        <w:rPr>
          <w:sz w:val="24"/>
          <w:szCs w:val="24"/>
        </w:rPr>
        <w:t>the  second</w:t>
      </w:r>
      <w:proofErr w:type="gramEnd"/>
      <w:r>
        <w:rPr>
          <w:sz w:val="24"/>
          <w:szCs w:val="24"/>
        </w:rPr>
        <w:t xml:space="preserve">  layer  has  3  neurons,  so  one  of  them  was  additionally  activated).  </w:t>
      </w:r>
      <w:proofErr w:type="gramStart"/>
      <w:r>
        <w:rPr>
          <w:sz w:val="24"/>
          <w:szCs w:val="24"/>
        </w:rPr>
        <w:t>Only  the</w:t>
      </w:r>
      <w:proofErr w:type="gramEnd"/>
      <w:r>
        <w:rPr>
          <w:sz w:val="24"/>
          <w:szCs w:val="24"/>
        </w:rPr>
        <w:t xml:space="preserve"> combination of hierarchical and </w:t>
      </w:r>
      <w:proofErr w:type="spellStart"/>
      <w:r>
        <w:rPr>
          <w:sz w:val="24"/>
          <w:szCs w:val="24"/>
        </w:rPr>
        <w:t>Kohonen’s</w:t>
      </w:r>
      <w:proofErr w:type="spellEnd"/>
      <w:r>
        <w:rPr>
          <w:sz w:val="24"/>
          <w:szCs w:val="24"/>
        </w:rPr>
        <w:t xml:space="preserve"> clustering could give the appropriate results.</w:t>
      </w:r>
    </w:p>
    <w:p w14:paraId="7F1373D2" w14:textId="77777777" w:rsidR="002A5CFA" w:rsidRDefault="002A5CFA">
      <w:pPr>
        <w:spacing w:line="200" w:lineRule="exact"/>
      </w:pPr>
    </w:p>
    <w:p w14:paraId="284F3C59" w14:textId="77777777" w:rsidR="002A5CFA" w:rsidRDefault="00D60D49">
      <w:pPr>
        <w:ind w:left="825"/>
      </w:pPr>
      <w:r>
        <w:pict w14:anchorId="34CB81A7">
          <v:shape id="_x0000_i1040" type="#_x0000_t75" style="width:384pt;height:4in">
            <v:imagedata r:id="rId39" o:title=""/>
          </v:shape>
        </w:pict>
      </w:r>
    </w:p>
    <w:p w14:paraId="02CADBF5" w14:textId="77777777" w:rsidR="002A5CFA" w:rsidRDefault="00D60D49">
      <w:pPr>
        <w:spacing w:before="63"/>
        <w:ind w:left="464"/>
        <w:rPr>
          <w:sz w:val="24"/>
          <w:szCs w:val="24"/>
        </w:rPr>
      </w:pPr>
      <w:proofErr w:type="gramStart"/>
      <w:r>
        <w:rPr>
          <w:rFonts w:ascii="Arial Unicode MS" w:eastAsia="Arial Unicode MS" w:hAnsi="Arial Unicode MS" w:cs="Arial Unicode MS"/>
          <w:sz w:val="24"/>
          <w:szCs w:val="24"/>
        </w:rPr>
        <w:t xml:space="preserve">  </w:t>
      </w:r>
      <w:proofErr w:type="spellStart"/>
      <w:r>
        <w:rPr>
          <w:b/>
          <w:sz w:val="24"/>
          <w:szCs w:val="24"/>
        </w:rPr>
        <w:t>Kohonen’s</w:t>
      </w:r>
      <w:proofErr w:type="spellEnd"/>
      <w:proofErr w:type="gramEnd"/>
      <w:r>
        <w:rPr>
          <w:b/>
          <w:sz w:val="24"/>
          <w:szCs w:val="24"/>
        </w:rPr>
        <w:t xml:space="preserve"> clustering (traditi</w:t>
      </w:r>
      <w:r>
        <w:rPr>
          <w:b/>
          <w:sz w:val="24"/>
          <w:szCs w:val="24"/>
        </w:rPr>
        <w:t>onally for [1 3] layer)</w:t>
      </w:r>
    </w:p>
    <w:p w14:paraId="3B64ED44" w14:textId="77777777" w:rsidR="002A5CFA" w:rsidRDefault="00D60D49">
      <w:pPr>
        <w:spacing w:before="41"/>
        <w:ind w:left="2510"/>
      </w:pPr>
      <w:r>
        <w:pict w14:anchorId="7E39A2D4">
          <v:shape id="_x0000_i1041" type="#_x0000_t75" style="width:282pt;height:210pt">
            <v:imagedata r:id="rId40" o:title=""/>
          </v:shape>
        </w:pict>
      </w:r>
    </w:p>
    <w:p w14:paraId="29EF2A71" w14:textId="77777777" w:rsidR="002A5CFA" w:rsidRDefault="00D60D49">
      <w:pPr>
        <w:spacing w:before="65"/>
        <w:ind w:left="464"/>
        <w:rPr>
          <w:sz w:val="24"/>
          <w:szCs w:val="24"/>
        </w:rPr>
      </w:pPr>
      <w:proofErr w:type="gramStart"/>
      <w:r>
        <w:rPr>
          <w:rFonts w:ascii="Arial Unicode MS" w:eastAsia="Arial Unicode MS" w:hAnsi="Arial Unicode MS" w:cs="Arial Unicode MS"/>
          <w:sz w:val="24"/>
          <w:szCs w:val="24"/>
        </w:rPr>
        <w:t xml:space="preserve">  </w:t>
      </w:r>
      <w:r>
        <w:rPr>
          <w:b/>
          <w:sz w:val="24"/>
          <w:szCs w:val="24"/>
        </w:rPr>
        <w:t>Comment</w:t>
      </w:r>
      <w:proofErr w:type="gramEnd"/>
    </w:p>
    <w:p w14:paraId="573BE846" w14:textId="77777777" w:rsidR="002A5CFA" w:rsidRDefault="00D60D49">
      <w:pPr>
        <w:spacing w:before="40" w:line="276" w:lineRule="auto"/>
        <w:ind w:left="824" w:right="77"/>
        <w:jc w:val="both"/>
        <w:rPr>
          <w:sz w:val="24"/>
          <w:szCs w:val="24"/>
        </w:rPr>
      </w:pPr>
      <w:proofErr w:type="gramStart"/>
      <w:r>
        <w:rPr>
          <w:sz w:val="24"/>
          <w:szCs w:val="24"/>
        </w:rPr>
        <w:t>The  hierarchical</w:t>
      </w:r>
      <w:proofErr w:type="gramEnd"/>
      <w:r>
        <w:rPr>
          <w:sz w:val="24"/>
          <w:szCs w:val="24"/>
        </w:rPr>
        <w:t xml:space="preserve">  clustering  properly divided  the  dataset  into  3  classes  (groups  or  clusters). However, the </w:t>
      </w:r>
      <w:proofErr w:type="spellStart"/>
      <w:r>
        <w:rPr>
          <w:sz w:val="24"/>
          <w:szCs w:val="24"/>
        </w:rPr>
        <w:t>Kohonen’</w:t>
      </w:r>
      <w:r>
        <w:rPr>
          <w:sz w:val="24"/>
          <w:szCs w:val="24"/>
        </w:rPr>
        <w:t>s</w:t>
      </w:r>
      <w:proofErr w:type="spellEnd"/>
      <w:r>
        <w:rPr>
          <w:sz w:val="24"/>
          <w:szCs w:val="24"/>
        </w:rPr>
        <w:t xml:space="preserve"> clustering has some difficulties for proper </w:t>
      </w:r>
      <w:proofErr w:type="spellStart"/>
      <w:r>
        <w:rPr>
          <w:sz w:val="24"/>
          <w:szCs w:val="24"/>
        </w:rPr>
        <w:t>clusterization</w:t>
      </w:r>
      <w:proofErr w:type="spellEnd"/>
      <w:r>
        <w:rPr>
          <w:sz w:val="24"/>
          <w:szCs w:val="24"/>
        </w:rPr>
        <w:t xml:space="preserve"> of the dataset pre-defined classes.</w:t>
      </w:r>
    </w:p>
    <w:p w14:paraId="304A9A40" w14:textId="77777777" w:rsidR="002A5CFA" w:rsidRDefault="002A5CFA">
      <w:pPr>
        <w:spacing w:before="6" w:line="100" w:lineRule="exact"/>
        <w:rPr>
          <w:sz w:val="11"/>
          <w:szCs w:val="11"/>
        </w:rPr>
      </w:pPr>
    </w:p>
    <w:p w14:paraId="390C5467" w14:textId="77777777" w:rsidR="002A5CFA" w:rsidRDefault="002A5CFA">
      <w:pPr>
        <w:spacing w:line="200" w:lineRule="exact"/>
      </w:pPr>
    </w:p>
    <w:p w14:paraId="290ED460" w14:textId="77777777" w:rsidR="002A5CFA" w:rsidRDefault="00D60D49">
      <w:pPr>
        <w:ind w:left="824" w:right="2854"/>
        <w:jc w:val="both"/>
        <w:rPr>
          <w:sz w:val="24"/>
          <w:szCs w:val="24"/>
        </w:rPr>
        <w:sectPr w:rsidR="002A5CFA">
          <w:pgSz w:w="11920" w:h="16840"/>
          <w:pgMar w:top="1800" w:right="600" w:bottom="280" w:left="1320" w:header="1227" w:footer="0" w:gutter="0"/>
          <w:cols w:space="720"/>
        </w:sectPr>
      </w:pPr>
      <w:proofErr w:type="gramStart"/>
      <w:r>
        <w:rPr>
          <w:sz w:val="24"/>
          <w:szCs w:val="24"/>
        </w:rPr>
        <w:t>So</w:t>
      </w:r>
      <w:proofErr w:type="gramEnd"/>
      <w:r>
        <w:rPr>
          <w:sz w:val="24"/>
          <w:szCs w:val="24"/>
        </w:rPr>
        <w:t xml:space="preserve"> it was proved that the datasets has the clustering functionality.</w:t>
      </w:r>
    </w:p>
    <w:p w14:paraId="38F6425D" w14:textId="77777777" w:rsidR="002A5CFA" w:rsidRDefault="00D60D49">
      <w:pPr>
        <w:tabs>
          <w:tab w:val="left" w:pos="820"/>
        </w:tabs>
        <w:spacing w:before="62" w:line="277" w:lineRule="auto"/>
        <w:ind w:left="821" w:right="80" w:hanging="720"/>
        <w:rPr>
          <w:sz w:val="28"/>
          <w:szCs w:val="28"/>
        </w:rPr>
      </w:pPr>
      <w:r>
        <w:rPr>
          <w:b/>
          <w:sz w:val="28"/>
          <w:szCs w:val="28"/>
        </w:rPr>
        <w:lastRenderedPageBreak/>
        <w:t>V.</w:t>
      </w:r>
      <w:r>
        <w:rPr>
          <w:b/>
          <w:sz w:val="28"/>
          <w:szCs w:val="28"/>
        </w:rPr>
        <w:tab/>
      </w:r>
      <w:proofErr w:type="gramStart"/>
      <w:r>
        <w:rPr>
          <w:b/>
          <w:sz w:val="28"/>
          <w:szCs w:val="28"/>
        </w:rPr>
        <w:t>PROOF  THE</w:t>
      </w:r>
      <w:proofErr w:type="gramEnd"/>
      <w:r>
        <w:rPr>
          <w:b/>
          <w:sz w:val="28"/>
          <w:szCs w:val="28"/>
        </w:rPr>
        <w:t xml:space="preserve">  CLUSTERING  FUNCTIONALITY  FOR  YEAST  DATASET FROM LABO</w:t>
      </w:r>
      <w:r>
        <w:rPr>
          <w:b/>
          <w:sz w:val="28"/>
          <w:szCs w:val="28"/>
        </w:rPr>
        <w:t>LATORY 6</w:t>
      </w:r>
    </w:p>
    <w:p w14:paraId="5A5CBB4E" w14:textId="77777777" w:rsidR="002A5CFA" w:rsidRDefault="002A5CFA">
      <w:pPr>
        <w:spacing w:before="4" w:line="180" w:lineRule="exact"/>
        <w:rPr>
          <w:sz w:val="18"/>
          <w:szCs w:val="18"/>
        </w:rPr>
      </w:pPr>
    </w:p>
    <w:p w14:paraId="328A9127" w14:textId="77777777" w:rsidR="002A5CFA" w:rsidRDefault="002A5CFA">
      <w:pPr>
        <w:spacing w:line="200" w:lineRule="exact"/>
      </w:pPr>
    </w:p>
    <w:p w14:paraId="08EF5BA4" w14:textId="77777777" w:rsidR="002A5CFA" w:rsidRDefault="00D60D49">
      <w:pPr>
        <w:ind w:left="821"/>
        <w:rPr>
          <w:sz w:val="24"/>
          <w:szCs w:val="24"/>
        </w:rPr>
      </w:pPr>
      <w:proofErr w:type="gramStart"/>
      <w:r>
        <w:rPr>
          <w:rFonts w:ascii="Arial Unicode MS" w:eastAsia="Arial Unicode MS" w:hAnsi="Arial Unicode MS" w:cs="Arial Unicode MS"/>
          <w:sz w:val="24"/>
          <w:szCs w:val="24"/>
        </w:rPr>
        <w:t xml:space="preserve">  </w:t>
      </w:r>
      <w:r>
        <w:rPr>
          <w:b/>
          <w:sz w:val="24"/>
          <w:szCs w:val="24"/>
        </w:rPr>
        <w:t>Hierarchical</w:t>
      </w:r>
      <w:proofErr w:type="gramEnd"/>
      <w:r>
        <w:rPr>
          <w:b/>
          <w:sz w:val="24"/>
          <w:szCs w:val="24"/>
        </w:rPr>
        <w:t xml:space="preserve"> clustering</w:t>
      </w:r>
    </w:p>
    <w:p w14:paraId="619B4737" w14:textId="77777777" w:rsidR="002A5CFA" w:rsidRDefault="00D60D49">
      <w:pPr>
        <w:spacing w:before="41"/>
        <w:ind w:left="1835"/>
      </w:pPr>
      <w:r>
        <w:pict w14:anchorId="0428A3F1">
          <v:shape id="_x0000_i1042" type="#_x0000_t75" style="width:384pt;height:4in">
            <v:imagedata r:id="rId41" o:title=""/>
          </v:shape>
        </w:pict>
      </w:r>
    </w:p>
    <w:p w14:paraId="1D08025E" w14:textId="77777777" w:rsidR="002A5CFA" w:rsidRDefault="00D60D49">
      <w:pPr>
        <w:spacing w:before="63"/>
        <w:ind w:left="821"/>
        <w:rPr>
          <w:sz w:val="24"/>
          <w:szCs w:val="24"/>
        </w:rPr>
      </w:pPr>
      <w:proofErr w:type="gramStart"/>
      <w:r>
        <w:rPr>
          <w:rFonts w:ascii="Arial Unicode MS" w:eastAsia="Arial Unicode MS" w:hAnsi="Arial Unicode MS" w:cs="Arial Unicode MS"/>
          <w:sz w:val="24"/>
          <w:szCs w:val="24"/>
        </w:rPr>
        <w:t xml:space="preserve">  </w:t>
      </w:r>
      <w:proofErr w:type="spellStart"/>
      <w:r>
        <w:rPr>
          <w:b/>
          <w:sz w:val="24"/>
          <w:szCs w:val="24"/>
        </w:rPr>
        <w:t>Kohonen’s</w:t>
      </w:r>
      <w:proofErr w:type="spellEnd"/>
      <w:proofErr w:type="gramEnd"/>
      <w:r>
        <w:rPr>
          <w:b/>
          <w:sz w:val="24"/>
          <w:szCs w:val="24"/>
        </w:rPr>
        <w:t xml:space="preserve"> clustering (for layer [1 2 3])</w:t>
      </w:r>
    </w:p>
    <w:p w14:paraId="574F8D83" w14:textId="77777777" w:rsidR="002A5CFA" w:rsidRDefault="00D60D49">
      <w:pPr>
        <w:spacing w:before="41"/>
        <w:ind w:left="1718"/>
      </w:pPr>
      <w:r>
        <w:pict w14:anchorId="26261105">
          <v:shape id="_x0000_i1043" type="#_x0000_t75" style="width:396pt;height:282pt">
            <v:imagedata r:id="rId42" o:title=""/>
          </v:shape>
        </w:pict>
      </w:r>
    </w:p>
    <w:p w14:paraId="21F4D1BA" w14:textId="77777777" w:rsidR="002A5CFA" w:rsidRDefault="00D60D49">
      <w:pPr>
        <w:spacing w:before="59"/>
        <w:ind w:left="821"/>
        <w:rPr>
          <w:sz w:val="24"/>
          <w:szCs w:val="24"/>
        </w:rPr>
      </w:pPr>
      <w:proofErr w:type="gramStart"/>
      <w:r>
        <w:rPr>
          <w:rFonts w:ascii="Arial Unicode MS" w:eastAsia="Arial Unicode MS" w:hAnsi="Arial Unicode MS" w:cs="Arial Unicode MS"/>
          <w:sz w:val="24"/>
          <w:szCs w:val="24"/>
        </w:rPr>
        <w:t xml:space="preserve">  </w:t>
      </w:r>
      <w:r>
        <w:rPr>
          <w:b/>
          <w:sz w:val="24"/>
          <w:szCs w:val="24"/>
        </w:rPr>
        <w:t>Comment</w:t>
      </w:r>
      <w:proofErr w:type="gramEnd"/>
    </w:p>
    <w:p w14:paraId="481E9F11" w14:textId="77777777" w:rsidR="002A5CFA" w:rsidRDefault="00D60D49">
      <w:pPr>
        <w:spacing w:before="40" w:line="275" w:lineRule="auto"/>
        <w:ind w:left="1180" w:right="74"/>
        <w:jc w:val="both"/>
        <w:rPr>
          <w:sz w:val="24"/>
          <w:szCs w:val="24"/>
        </w:rPr>
        <w:sectPr w:rsidR="002A5CFA">
          <w:headerReference w:type="default" r:id="rId43"/>
          <w:pgSz w:w="11920" w:h="16840"/>
          <w:pgMar w:top="640" w:right="600" w:bottom="280" w:left="980" w:header="0" w:footer="0" w:gutter="0"/>
          <w:cols w:space="720"/>
        </w:sectPr>
      </w:pPr>
      <w:r>
        <w:rPr>
          <w:sz w:val="24"/>
          <w:szCs w:val="24"/>
        </w:rPr>
        <w:t xml:space="preserve">The hierarchical clustering proved that some of the features could be combined, as well as the </w:t>
      </w:r>
      <w:proofErr w:type="spellStart"/>
      <w:r>
        <w:rPr>
          <w:sz w:val="24"/>
          <w:szCs w:val="24"/>
        </w:rPr>
        <w:t>Kohonen’s</w:t>
      </w:r>
      <w:proofErr w:type="spellEnd"/>
      <w:r>
        <w:rPr>
          <w:sz w:val="24"/>
          <w:szCs w:val="24"/>
        </w:rPr>
        <w:t xml:space="preserve"> clustering. The most different features, which are 6 and 7, are clustered properly during the first approach (hierarchical clustering), as well as it w</w:t>
      </w:r>
      <w:r>
        <w:rPr>
          <w:sz w:val="24"/>
          <w:szCs w:val="24"/>
        </w:rPr>
        <w:t xml:space="preserve">as seen for the </w:t>
      </w:r>
      <w:proofErr w:type="spellStart"/>
      <w:r>
        <w:rPr>
          <w:sz w:val="24"/>
          <w:szCs w:val="24"/>
        </w:rPr>
        <w:t>Kohonen’s</w:t>
      </w:r>
      <w:proofErr w:type="spellEnd"/>
      <w:r>
        <w:rPr>
          <w:sz w:val="24"/>
          <w:szCs w:val="24"/>
        </w:rPr>
        <w:t xml:space="preserve"> </w:t>
      </w:r>
      <w:proofErr w:type="gramStart"/>
      <w:r>
        <w:rPr>
          <w:sz w:val="24"/>
          <w:szCs w:val="24"/>
        </w:rPr>
        <w:t>clustering  in</w:t>
      </w:r>
      <w:proofErr w:type="gramEnd"/>
      <w:r>
        <w:rPr>
          <w:sz w:val="24"/>
          <w:szCs w:val="24"/>
        </w:rPr>
        <w:t xml:space="preserve">  the  form  of  boxplot  1  vs  1  (for  sixth  vs  seventh  feature).  </w:t>
      </w:r>
      <w:proofErr w:type="gramStart"/>
      <w:r>
        <w:rPr>
          <w:sz w:val="24"/>
          <w:szCs w:val="24"/>
        </w:rPr>
        <w:t>So  the</w:t>
      </w:r>
      <w:proofErr w:type="gramEnd"/>
      <w:r>
        <w:rPr>
          <w:sz w:val="24"/>
          <w:szCs w:val="24"/>
        </w:rPr>
        <w:t xml:space="preserve">  clustering functionality of this dataset was proved.</w:t>
      </w:r>
    </w:p>
    <w:p w14:paraId="59C9287D" w14:textId="77777777" w:rsidR="002A5CFA" w:rsidRDefault="00D60D49">
      <w:pPr>
        <w:spacing w:before="62"/>
        <w:ind w:left="461"/>
        <w:rPr>
          <w:sz w:val="28"/>
          <w:szCs w:val="28"/>
        </w:rPr>
      </w:pPr>
      <w:r>
        <w:rPr>
          <w:b/>
          <w:sz w:val="28"/>
          <w:szCs w:val="28"/>
        </w:rPr>
        <w:lastRenderedPageBreak/>
        <w:t>VI.     FINAL CONCLUSIONS</w:t>
      </w:r>
    </w:p>
    <w:p w14:paraId="15233108" w14:textId="77777777" w:rsidR="002A5CFA" w:rsidRDefault="002A5CFA">
      <w:pPr>
        <w:spacing w:line="200" w:lineRule="exact"/>
      </w:pPr>
    </w:p>
    <w:p w14:paraId="021CCFC9" w14:textId="77777777" w:rsidR="002A5CFA" w:rsidRDefault="002A5CFA">
      <w:pPr>
        <w:spacing w:before="9" w:line="220" w:lineRule="exact"/>
        <w:rPr>
          <w:sz w:val="22"/>
          <w:szCs w:val="22"/>
        </w:rPr>
      </w:pPr>
    </w:p>
    <w:p w14:paraId="265BF743" w14:textId="77777777" w:rsidR="002A5CFA" w:rsidRDefault="00D60D49">
      <w:pPr>
        <w:ind w:left="1181"/>
        <w:rPr>
          <w:sz w:val="24"/>
          <w:szCs w:val="24"/>
        </w:rPr>
      </w:pPr>
      <w:proofErr w:type="gramStart"/>
      <w:r>
        <w:rPr>
          <w:rFonts w:ascii="Arial Unicode MS" w:eastAsia="Arial Unicode MS" w:hAnsi="Arial Unicode MS" w:cs="Arial Unicode MS"/>
          <w:sz w:val="24"/>
          <w:szCs w:val="24"/>
        </w:rPr>
        <w:t xml:space="preserve">  </w:t>
      </w:r>
      <w:r>
        <w:rPr>
          <w:sz w:val="24"/>
          <w:szCs w:val="24"/>
        </w:rPr>
        <w:t>The</w:t>
      </w:r>
      <w:proofErr w:type="gramEnd"/>
      <w:r>
        <w:rPr>
          <w:sz w:val="24"/>
          <w:szCs w:val="24"/>
        </w:rPr>
        <w:t xml:space="preserve"> hierarchical clustering is the best method for</w:t>
      </w:r>
      <w:r>
        <w:rPr>
          <w:sz w:val="24"/>
          <w:szCs w:val="24"/>
        </w:rPr>
        <w:t xml:space="preserve"> defining the number of clusters in the dataset.</w:t>
      </w:r>
    </w:p>
    <w:p w14:paraId="31298362" w14:textId="77777777" w:rsidR="002A5CFA" w:rsidRDefault="00D60D49">
      <w:pPr>
        <w:tabs>
          <w:tab w:val="left" w:pos="1540"/>
        </w:tabs>
        <w:spacing w:before="57" w:line="275" w:lineRule="auto"/>
        <w:ind w:left="1540" w:right="75" w:hanging="360"/>
        <w:jc w:val="both"/>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 xml:space="preserve">The Spearman and Euclidean distances for hierarchical clustering gives the similar results for the heatmap, however in fact they contribute with different mathematical method (working on </w:t>
      </w:r>
      <w:proofErr w:type="gramStart"/>
      <w:r>
        <w:rPr>
          <w:sz w:val="24"/>
          <w:szCs w:val="24"/>
        </w:rPr>
        <w:t>real  data</w:t>
      </w:r>
      <w:proofErr w:type="gramEnd"/>
      <w:r>
        <w:rPr>
          <w:sz w:val="24"/>
          <w:szCs w:val="24"/>
        </w:rPr>
        <w:t xml:space="preserve">  and  w</w:t>
      </w:r>
      <w:r>
        <w:rPr>
          <w:sz w:val="24"/>
          <w:szCs w:val="24"/>
        </w:rPr>
        <w:t xml:space="preserve">orking  on  the  ranks  of  data).  </w:t>
      </w:r>
      <w:proofErr w:type="gramStart"/>
      <w:r>
        <w:rPr>
          <w:sz w:val="24"/>
          <w:szCs w:val="24"/>
        </w:rPr>
        <w:t>However,  for</w:t>
      </w:r>
      <w:proofErr w:type="gramEnd"/>
      <w:r>
        <w:rPr>
          <w:sz w:val="24"/>
          <w:szCs w:val="24"/>
        </w:rPr>
        <w:t xml:space="preserve">  the  </w:t>
      </w:r>
      <w:proofErr w:type="spellStart"/>
      <w:r>
        <w:rPr>
          <w:sz w:val="24"/>
          <w:szCs w:val="24"/>
        </w:rPr>
        <w:t>Kohonen’s</w:t>
      </w:r>
      <w:proofErr w:type="spellEnd"/>
      <w:r>
        <w:rPr>
          <w:sz w:val="24"/>
          <w:szCs w:val="24"/>
        </w:rPr>
        <w:t xml:space="preserve">  algorithm  the distances have the major role on the performance.</w:t>
      </w:r>
    </w:p>
    <w:p w14:paraId="20A2205E" w14:textId="77777777" w:rsidR="002A5CFA" w:rsidRDefault="00D60D49">
      <w:pPr>
        <w:tabs>
          <w:tab w:val="left" w:pos="1540"/>
        </w:tabs>
        <w:spacing w:before="14" w:line="277" w:lineRule="auto"/>
        <w:ind w:left="1540" w:right="88" w:hanging="360"/>
        <w:jc w:val="both"/>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 xml:space="preserve">The clustering functionality was proved for artificial and real dataset by presenting the results of hierarchical clustering and scatterplots coming from </w:t>
      </w:r>
      <w:proofErr w:type="spellStart"/>
      <w:r>
        <w:rPr>
          <w:sz w:val="24"/>
          <w:szCs w:val="24"/>
        </w:rPr>
        <w:t>Kohonen’s</w:t>
      </w:r>
      <w:proofErr w:type="spellEnd"/>
      <w:r>
        <w:rPr>
          <w:sz w:val="24"/>
          <w:szCs w:val="24"/>
        </w:rPr>
        <w:t xml:space="preserve"> algorithm interpretation.</w:t>
      </w:r>
    </w:p>
    <w:p w14:paraId="06C080DB" w14:textId="77777777" w:rsidR="002A5CFA" w:rsidRDefault="00D60D49">
      <w:pPr>
        <w:tabs>
          <w:tab w:val="left" w:pos="1540"/>
        </w:tabs>
        <w:spacing w:before="11" w:line="276" w:lineRule="auto"/>
        <w:ind w:left="1540" w:right="77" w:hanging="360"/>
        <w:jc w:val="both"/>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The size of the layer has a strong impact on the number of detec</w:t>
      </w:r>
      <w:r>
        <w:rPr>
          <w:sz w:val="24"/>
          <w:szCs w:val="24"/>
        </w:rPr>
        <w:t xml:space="preserve">ted clusters in the dataset. We can meet here with overlearning procedure, which is common problem for machine learning </w:t>
      </w:r>
      <w:proofErr w:type="gramStart"/>
      <w:r>
        <w:rPr>
          <w:sz w:val="24"/>
          <w:szCs w:val="24"/>
        </w:rPr>
        <w:t>algorithms,  whereas</w:t>
      </w:r>
      <w:proofErr w:type="gramEnd"/>
      <w:r>
        <w:rPr>
          <w:sz w:val="24"/>
          <w:szCs w:val="24"/>
        </w:rPr>
        <w:t xml:space="preserve">  the  parameters  of  the  algorithm  was  not  properly  chosen  taking  into account the complexity of the datase</w:t>
      </w:r>
      <w:r>
        <w:rPr>
          <w:sz w:val="24"/>
          <w:szCs w:val="24"/>
        </w:rPr>
        <w:t>t and the possibility of the multiple features detection.</w:t>
      </w:r>
    </w:p>
    <w:p w14:paraId="221C08B5" w14:textId="77777777" w:rsidR="002A5CFA" w:rsidRDefault="00D60D49">
      <w:pPr>
        <w:tabs>
          <w:tab w:val="left" w:pos="1540"/>
        </w:tabs>
        <w:spacing w:before="12" w:line="276" w:lineRule="auto"/>
        <w:ind w:left="1540" w:right="78" w:hanging="360"/>
        <w:jc w:val="both"/>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proofErr w:type="gramStart"/>
      <w:r>
        <w:rPr>
          <w:sz w:val="24"/>
          <w:szCs w:val="24"/>
        </w:rPr>
        <w:t>There  are</w:t>
      </w:r>
      <w:proofErr w:type="gramEnd"/>
      <w:r>
        <w:rPr>
          <w:sz w:val="24"/>
          <w:szCs w:val="24"/>
        </w:rPr>
        <w:t xml:space="preserve">  no  differences  between  number  of  epochs  used  to  implement  the  </w:t>
      </w:r>
      <w:proofErr w:type="spellStart"/>
      <w:r>
        <w:rPr>
          <w:sz w:val="24"/>
          <w:szCs w:val="24"/>
        </w:rPr>
        <w:t>Kohonen’s</w:t>
      </w:r>
      <w:proofErr w:type="spellEnd"/>
      <w:r>
        <w:rPr>
          <w:sz w:val="24"/>
          <w:szCs w:val="24"/>
        </w:rPr>
        <w:t xml:space="preserve"> algorithm. The dataset was no so complex and the calculations will be defined in the smaller number of</w:t>
      </w:r>
      <w:r>
        <w:rPr>
          <w:sz w:val="24"/>
          <w:szCs w:val="24"/>
        </w:rPr>
        <w:t xml:space="preserve"> epochs than it was expected. The number of epochs has a big influence on the time and complexity of calculations and it should be used in a proper way.</w:t>
      </w:r>
    </w:p>
    <w:p w14:paraId="2886D59B" w14:textId="77777777" w:rsidR="002A5CFA" w:rsidRDefault="00D60D49">
      <w:pPr>
        <w:tabs>
          <w:tab w:val="left" w:pos="1540"/>
        </w:tabs>
        <w:spacing w:before="17" w:line="276" w:lineRule="auto"/>
        <w:ind w:left="1540" w:right="73" w:hanging="360"/>
        <w:jc w:val="both"/>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 xml:space="preserve">It was observed that number of neurons for the </w:t>
      </w:r>
      <w:proofErr w:type="spellStart"/>
      <w:r>
        <w:rPr>
          <w:sz w:val="24"/>
          <w:szCs w:val="24"/>
        </w:rPr>
        <w:t>Kohonen’s</w:t>
      </w:r>
      <w:proofErr w:type="spellEnd"/>
      <w:r>
        <w:rPr>
          <w:sz w:val="24"/>
          <w:szCs w:val="24"/>
        </w:rPr>
        <w:t xml:space="preserve"> classifier application sometimes does not in</w:t>
      </w:r>
      <w:r>
        <w:rPr>
          <w:sz w:val="24"/>
          <w:szCs w:val="24"/>
        </w:rPr>
        <w:t>clude additional neuron weights as consecutive clusters. In the case of computational complexity and performance analysis, the best result should be obtained for using the neurons the same as number of clusters. However, if the number of neurons is smaller</w:t>
      </w:r>
      <w:r>
        <w:rPr>
          <w:sz w:val="24"/>
          <w:szCs w:val="24"/>
        </w:rPr>
        <w:t xml:space="preserve"> than number of clusters, the </w:t>
      </w:r>
      <w:proofErr w:type="spellStart"/>
      <w:r>
        <w:rPr>
          <w:sz w:val="24"/>
          <w:szCs w:val="24"/>
        </w:rPr>
        <w:t>Kohonen’s</w:t>
      </w:r>
      <w:proofErr w:type="spellEnd"/>
      <w:r>
        <w:rPr>
          <w:sz w:val="24"/>
          <w:szCs w:val="24"/>
        </w:rPr>
        <w:t xml:space="preserve"> classifier has a problem to properly division of the dataset because of the lack of information about the clusters.</w:t>
      </w:r>
    </w:p>
    <w:p w14:paraId="57BD6A95" w14:textId="77777777" w:rsidR="002A5CFA" w:rsidRDefault="002A5CFA">
      <w:pPr>
        <w:spacing w:before="1" w:line="140" w:lineRule="exact"/>
        <w:rPr>
          <w:sz w:val="15"/>
          <w:szCs w:val="15"/>
        </w:rPr>
      </w:pPr>
    </w:p>
    <w:p w14:paraId="18AEB6B7" w14:textId="77777777" w:rsidR="002A5CFA" w:rsidRDefault="002A5CFA">
      <w:pPr>
        <w:spacing w:line="200" w:lineRule="exact"/>
      </w:pPr>
    </w:p>
    <w:p w14:paraId="01A44321" w14:textId="77777777" w:rsidR="002A5CFA" w:rsidRDefault="00D60D49">
      <w:pPr>
        <w:ind w:left="420" w:right="7418"/>
        <w:jc w:val="center"/>
        <w:rPr>
          <w:sz w:val="28"/>
          <w:szCs w:val="28"/>
        </w:rPr>
      </w:pPr>
      <w:r>
        <w:rPr>
          <w:b/>
          <w:sz w:val="28"/>
          <w:szCs w:val="28"/>
        </w:rPr>
        <w:t>VII.   CODE LISTING</w:t>
      </w:r>
    </w:p>
    <w:p w14:paraId="15B008C1" w14:textId="77777777" w:rsidR="002A5CFA" w:rsidRDefault="002A5CFA">
      <w:pPr>
        <w:spacing w:before="3" w:line="200" w:lineRule="exact"/>
      </w:pPr>
    </w:p>
    <w:p w14:paraId="1D4C9DB2" w14:textId="77777777" w:rsidR="002A5CFA" w:rsidRDefault="00D60D49">
      <w:pPr>
        <w:spacing w:line="140" w:lineRule="exact"/>
        <w:ind w:left="100" w:right="1743"/>
        <w:rPr>
          <w:rFonts w:ascii="Courier New" w:eastAsia="Courier New" w:hAnsi="Courier New" w:cs="Courier New"/>
          <w:sz w:val="14"/>
          <w:szCs w:val="14"/>
        </w:rPr>
      </w:pPr>
      <w:r>
        <w:rPr>
          <w:rFonts w:ascii="Courier New" w:eastAsia="Courier New" w:hAnsi="Courier New" w:cs="Courier New"/>
          <w:color w:val="218A21"/>
          <w:sz w:val="14"/>
          <w:szCs w:val="14"/>
        </w:rPr>
        <w:t>%% GENERATE TEST DATASET (WITH THE SAME PARAMETRES AS IN D.</w:t>
      </w:r>
      <w:proofErr w:type="gramStart"/>
      <w:r>
        <w:rPr>
          <w:rFonts w:ascii="Courier New" w:eastAsia="Courier New" w:hAnsi="Courier New" w:cs="Courier New"/>
          <w:color w:val="218A21"/>
          <w:sz w:val="14"/>
          <w:szCs w:val="14"/>
        </w:rPr>
        <w:t>C.I</w:t>
      </w:r>
      <w:proofErr w:type="gramEnd"/>
      <w:r>
        <w:rPr>
          <w:rFonts w:ascii="Courier New" w:eastAsia="Courier New" w:hAnsi="Courier New" w:cs="Courier New"/>
          <w:color w:val="218A21"/>
          <w:sz w:val="14"/>
          <w:szCs w:val="14"/>
        </w:rPr>
        <w:t xml:space="preserve">) AND LOAD THE YEAST DATASET ALSO IN D.C.II </w:t>
      </w:r>
      <w:r>
        <w:rPr>
          <w:rFonts w:ascii="Courier New" w:eastAsia="Courier New" w:hAnsi="Courier New" w:cs="Courier New"/>
          <w:color w:val="000000"/>
          <w:sz w:val="14"/>
          <w:szCs w:val="14"/>
        </w:rPr>
        <w:t xml:space="preserve">R1 = </w:t>
      </w:r>
      <w:proofErr w:type="spellStart"/>
      <w:r>
        <w:rPr>
          <w:rFonts w:ascii="Courier New" w:eastAsia="Courier New" w:hAnsi="Courier New" w:cs="Courier New"/>
          <w:color w:val="000000"/>
          <w:sz w:val="14"/>
          <w:szCs w:val="14"/>
        </w:rPr>
        <w:t>mvnrnd</w:t>
      </w:r>
      <w:proofErr w:type="spellEnd"/>
      <w:r>
        <w:rPr>
          <w:rFonts w:ascii="Courier New" w:eastAsia="Courier New" w:hAnsi="Courier New" w:cs="Courier New"/>
          <w:color w:val="000000"/>
          <w:sz w:val="14"/>
          <w:szCs w:val="14"/>
        </w:rPr>
        <w:t>([4 7],[1 0; 0 1],100);</w:t>
      </w:r>
    </w:p>
    <w:p w14:paraId="1F4A82E1" w14:textId="77777777" w:rsidR="002A5CFA" w:rsidRDefault="00D60D49">
      <w:pPr>
        <w:spacing w:before="12"/>
        <w:ind w:left="100" w:right="7708"/>
        <w:jc w:val="both"/>
        <w:rPr>
          <w:rFonts w:ascii="Courier New" w:eastAsia="Courier New" w:hAnsi="Courier New" w:cs="Courier New"/>
          <w:sz w:val="14"/>
          <w:szCs w:val="14"/>
        </w:rPr>
      </w:pPr>
      <w:r>
        <w:rPr>
          <w:rFonts w:ascii="Courier New" w:eastAsia="Courier New" w:hAnsi="Courier New" w:cs="Courier New"/>
          <w:sz w:val="14"/>
          <w:szCs w:val="14"/>
        </w:rPr>
        <w:t xml:space="preserve">R2 = </w:t>
      </w:r>
      <w:proofErr w:type="spellStart"/>
      <w:proofErr w:type="gramStart"/>
      <w:r>
        <w:rPr>
          <w:rFonts w:ascii="Courier New" w:eastAsia="Courier New" w:hAnsi="Courier New" w:cs="Courier New"/>
          <w:sz w:val="14"/>
          <w:szCs w:val="14"/>
        </w:rPr>
        <w:t>mvnrnd</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[1 1],[1 0; 0 1],100); R3 = </w:t>
      </w:r>
      <w:proofErr w:type="spellStart"/>
      <w:r>
        <w:rPr>
          <w:rFonts w:ascii="Courier New" w:eastAsia="Courier New" w:hAnsi="Courier New" w:cs="Courier New"/>
          <w:sz w:val="14"/>
          <w:szCs w:val="14"/>
        </w:rPr>
        <w:t>mvnrnd</w:t>
      </w:r>
      <w:proofErr w:type="spellEnd"/>
      <w:r>
        <w:rPr>
          <w:rFonts w:ascii="Courier New" w:eastAsia="Courier New" w:hAnsi="Courier New" w:cs="Courier New"/>
          <w:sz w:val="14"/>
          <w:szCs w:val="14"/>
        </w:rPr>
        <w:t>([7 1],[1 0; 0 1],100); test_dataset_3 = [R1; R2; R3];</w:t>
      </w:r>
    </w:p>
    <w:p w14:paraId="088BBF55"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test_dataset_3_labels = [</w:t>
      </w:r>
      <w:proofErr w:type="gramStart"/>
      <w:r>
        <w:rPr>
          <w:rFonts w:ascii="Courier New" w:eastAsia="Courier New" w:hAnsi="Courier New" w:cs="Courier New"/>
          <w:sz w:val="14"/>
          <w:szCs w:val="14"/>
        </w:rPr>
        <w:t>ones(</w:t>
      </w:r>
      <w:proofErr w:type="gramEnd"/>
      <w:r>
        <w:rPr>
          <w:rFonts w:ascii="Courier New" w:eastAsia="Courier New" w:hAnsi="Courier New" w:cs="Courier New"/>
          <w:sz w:val="14"/>
          <w:szCs w:val="14"/>
        </w:rPr>
        <w:t>1,100), ones(1,100)*2, ones(1,100)*3];</w:t>
      </w:r>
    </w:p>
    <w:p w14:paraId="7437C394" w14:textId="77777777" w:rsidR="002A5CFA" w:rsidRDefault="002A5CFA">
      <w:pPr>
        <w:spacing w:before="2" w:line="200" w:lineRule="exact"/>
      </w:pPr>
    </w:p>
    <w:p w14:paraId="1A5706F5" w14:textId="77777777" w:rsidR="002A5CFA" w:rsidRDefault="00D60D49">
      <w:pPr>
        <w:ind w:left="100" w:right="7372"/>
        <w:rPr>
          <w:rFonts w:ascii="Courier New" w:eastAsia="Courier New" w:hAnsi="Courier New" w:cs="Courier New"/>
          <w:sz w:val="14"/>
          <w:szCs w:val="14"/>
        </w:rPr>
      </w:pPr>
      <w:r>
        <w:rPr>
          <w:rFonts w:ascii="Courier New" w:eastAsia="Courier New" w:hAnsi="Courier New" w:cs="Courier New"/>
          <w:sz w:val="14"/>
          <w:szCs w:val="14"/>
        </w:rPr>
        <w:t xml:space="preserve">R1 = </w:t>
      </w:r>
      <w:proofErr w:type="spellStart"/>
      <w:proofErr w:type="gramStart"/>
      <w:r>
        <w:rPr>
          <w:rFonts w:ascii="Courier New" w:eastAsia="Courier New" w:hAnsi="Courier New" w:cs="Courier New"/>
          <w:sz w:val="14"/>
          <w:szCs w:val="14"/>
        </w:rPr>
        <w:t>mvnrnd</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[6.5 6.5],[1 0; 0 1],150); R2 = </w:t>
      </w:r>
      <w:proofErr w:type="spellStart"/>
      <w:r>
        <w:rPr>
          <w:rFonts w:ascii="Courier New" w:eastAsia="Courier New" w:hAnsi="Courier New" w:cs="Courier New"/>
          <w:sz w:val="14"/>
          <w:szCs w:val="14"/>
        </w:rPr>
        <w:t>mvnrnd</w:t>
      </w:r>
      <w:proofErr w:type="spellEnd"/>
      <w:r>
        <w:rPr>
          <w:rFonts w:ascii="Courier New" w:eastAsia="Courier New" w:hAnsi="Courier New" w:cs="Courier New"/>
          <w:sz w:val="14"/>
          <w:szCs w:val="14"/>
        </w:rPr>
        <w:t>([1 1],[1 0; 0 1],150); test_dataset_2 = [R1; R2];</w:t>
      </w:r>
    </w:p>
    <w:p w14:paraId="17B29C61"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test_dataset_2_labels = [</w:t>
      </w:r>
      <w:proofErr w:type="gramStart"/>
      <w:r>
        <w:rPr>
          <w:rFonts w:ascii="Courier New" w:eastAsia="Courier New" w:hAnsi="Courier New" w:cs="Courier New"/>
          <w:position w:val="1"/>
          <w:sz w:val="14"/>
          <w:szCs w:val="14"/>
        </w:rPr>
        <w:t>ones(</w:t>
      </w:r>
      <w:proofErr w:type="gramEnd"/>
      <w:r>
        <w:rPr>
          <w:rFonts w:ascii="Courier New" w:eastAsia="Courier New" w:hAnsi="Courier New" w:cs="Courier New"/>
          <w:position w:val="1"/>
          <w:sz w:val="14"/>
          <w:szCs w:val="14"/>
        </w:rPr>
        <w:t>1,150), ones(1,150)*2];</w:t>
      </w:r>
    </w:p>
    <w:p w14:paraId="3A25F1A2" w14:textId="77777777" w:rsidR="002A5CFA" w:rsidRDefault="002A5CFA">
      <w:pPr>
        <w:spacing w:before="5" w:line="200" w:lineRule="exact"/>
      </w:pPr>
    </w:p>
    <w:p w14:paraId="5CB396C3" w14:textId="77777777" w:rsidR="002A5CFA" w:rsidRDefault="00D60D49">
      <w:pPr>
        <w:ind w:left="100"/>
        <w:rPr>
          <w:rFonts w:ascii="Courier New" w:eastAsia="Courier New" w:hAnsi="Courier New" w:cs="Courier New"/>
          <w:sz w:val="14"/>
          <w:szCs w:val="14"/>
        </w:rPr>
      </w:pPr>
      <w:r>
        <w:rPr>
          <w:rFonts w:ascii="Courier New" w:eastAsia="Courier New" w:hAnsi="Courier New" w:cs="Courier New"/>
          <w:sz w:val="14"/>
          <w:szCs w:val="14"/>
        </w:rPr>
        <w:t xml:space="preserve">test_dataset_1 = </w:t>
      </w:r>
      <w:proofErr w:type="spellStart"/>
      <w:proofErr w:type="gramStart"/>
      <w:r>
        <w:rPr>
          <w:rFonts w:ascii="Courier New" w:eastAsia="Courier New" w:hAnsi="Courier New" w:cs="Courier New"/>
          <w:sz w:val="14"/>
          <w:szCs w:val="14"/>
        </w:rPr>
        <w:t>mvnrnd</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[5 5],</w:t>
      </w:r>
      <w:r>
        <w:rPr>
          <w:rFonts w:ascii="Courier New" w:eastAsia="Courier New" w:hAnsi="Courier New" w:cs="Courier New"/>
          <w:sz w:val="14"/>
          <w:szCs w:val="14"/>
        </w:rPr>
        <w:t>[1 0; 0 1],300);</w:t>
      </w:r>
    </w:p>
    <w:p w14:paraId="70AB988B" w14:textId="77777777" w:rsidR="002A5CFA" w:rsidRDefault="002A5CFA">
      <w:pPr>
        <w:spacing w:before="6" w:line="200" w:lineRule="exact"/>
      </w:pPr>
    </w:p>
    <w:p w14:paraId="0208074F" w14:textId="77777777" w:rsidR="002A5CFA" w:rsidRDefault="00D60D49">
      <w:pPr>
        <w:ind w:left="100"/>
        <w:rPr>
          <w:rFonts w:ascii="Courier New" w:eastAsia="Courier New" w:hAnsi="Courier New" w:cs="Courier New"/>
          <w:sz w:val="14"/>
          <w:szCs w:val="14"/>
        </w:rPr>
      </w:pPr>
      <w:proofErr w:type="spellStart"/>
      <w:r>
        <w:rPr>
          <w:rFonts w:ascii="Courier New" w:eastAsia="Courier New" w:hAnsi="Courier New" w:cs="Courier New"/>
          <w:sz w:val="14"/>
          <w:szCs w:val="14"/>
        </w:rPr>
        <w:t>yeast_dataset</w:t>
      </w:r>
      <w:proofErr w:type="spellEnd"/>
      <w:r>
        <w:rPr>
          <w:rFonts w:ascii="Courier New" w:eastAsia="Courier New" w:hAnsi="Courier New" w:cs="Courier New"/>
          <w:sz w:val="14"/>
          <w:szCs w:val="14"/>
        </w:rPr>
        <w:t xml:space="preserve"> = load(</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yeast.mat</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090D0A17" w14:textId="77777777" w:rsidR="002A5CFA" w:rsidRDefault="00D60D49">
      <w:pPr>
        <w:spacing w:line="140" w:lineRule="exact"/>
        <w:ind w:left="100"/>
        <w:rPr>
          <w:rFonts w:ascii="Courier New" w:eastAsia="Courier New" w:hAnsi="Courier New" w:cs="Courier New"/>
          <w:sz w:val="14"/>
          <w:szCs w:val="14"/>
        </w:rPr>
      </w:pPr>
      <w:proofErr w:type="spellStart"/>
      <w:r>
        <w:rPr>
          <w:rFonts w:ascii="Courier New" w:eastAsia="Courier New" w:hAnsi="Courier New" w:cs="Courier New"/>
          <w:position w:val="1"/>
          <w:sz w:val="14"/>
          <w:szCs w:val="14"/>
        </w:rPr>
        <w:t>yeast_dataset</w:t>
      </w:r>
      <w:proofErr w:type="spellEnd"/>
      <w:r>
        <w:rPr>
          <w:rFonts w:ascii="Courier New" w:eastAsia="Courier New" w:hAnsi="Courier New" w:cs="Courier New"/>
          <w:position w:val="1"/>
          <w:sz w:val="14"/>
          <w:szCs w:val="14"/>
        </w:rPr>
        <w:t xml:space="preserve"> = </w:t>
      </w:r>
      <w:proofErr w:type="spellStart"/>
      <w:r>
        <w:rPr>
          <w:rFonts w:ascii="Courier New" w:eastAsia="Courier New" w:hAnsi="Courier New" w:cs="Courier New"/>
          <w:position w:val="1"/>
          <w:sz w:val="14"/>
          <w:szCs w:val="14"/>
        </w:rPr>
        <w:t>yeast_</w:t>
      </w:r>
      <w:proofErr w:type="gramStart"/>
      <w:r>
        <w:rPr>
          <w:rFonts w:ascii="Courier New" w:eastAsia="Courier New" w:hAnsi="Courier New" w:cs="Courier New"/>
          <w:position w:val="1"/>
          <w:sz w:val="14"/>
          <w:szCs w:val="14"/>
        </w:rPr>
        <w:t>dataset.drozdze</w:t>
      </w:r>
      <w:proofErr w:type="spellEnd"/>
      <w:proofErr w:type="gramEnd"/>
      <w:r>
        <w:rPr>
          <w:rFonts w:ascii="Courier New" w:eastAsia="Courier New" w:hAnsi="Courier New" w:cs="Courier New"/>
          <w:position w:val="1"/>
          <w:sz w:val="14"/>
          <w:szCs w:val="14"/>
        </w:rPr>
        <w:t>;</w:t>
      </w:r>
    </w:p>
    <w:p w14:paraId="5448C429" w14:textId="77777777" w:rsidR="002A5CFA" w:rsidRDefault="002A5CFA">
      <w:pPr>
        <w:spacing w:before="6" w:line="200" w:lineRule="exact"/>
      </w:pPr>
    </w:p>
    <w:p w14:paraId="069A4563" w14:textId="77777777" w:rsidR="002A5CFA" w:rsidRDefault="00D60D49">
      <w:pPr>
        <w:ind w:left="100"/>
        <w:rPr>
          <w:rFonts w:ascii="Courier New" w:eastAsia="Courier New" w:hAnsi="Courier New" w:cs="Courier New"/>
          <w:sz w:val="14"/>
          <w:szCs w:val="14"/>
        </w:rPr>
      </w:pPr>
      <w:r>
        <w:rPr>
          <w:rFonts w:ascii="Courier New" w:eastAsia="Courier New" w:hAnsi="Courier New" w:cs="Courier New"/>
          <w:color w:val="218A21"/>
          <w:sz w:val="14"/>
          <w:szCs w:val="14"/>
        </w:rPr>
        <w:t>%% GENERATE MUTLICLASS SYNTHETIC DATASET</w:t>
      </w:r>
    </w:p>
    <w:p w14:paraId="67648BC1"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d1 = </w:t>
      </w:r>
      <w:proofErr w:type="spellStart"/>
      <w:proofErr w:type="gramStart"/>
      <w:r>
        <w:rPr>
          <w:rFonts w:ascii="Courier New" w:eastAsia="Courier New" w:hAnsi="Courier New" w:cs="Courier New"/>
          <w:sz w:val="14"/>
          <w:szCs w:val="14"/>
        </w:rPr>
        <w:t>randn</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50,100);</w:t>
      </w:r>
    </w:p>
    <w:p w14:paraId="17524C13"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 xml:space="preserve">d2 = </w:t>
      </w:r>
      <w:proofErr w:type="spellStart"/>
      <w:proofErr w:type="gramStart"/>
      <w:r>
        <w:rPr>
          <w:rFonts w:ascii="Courier New" w:eastAsia="Courier New" w:hAnsi="Courier New" w:cs="Courier New"/>
          <w:position w:val="1"/>
          <w:sz w:val="14"/>
          <w:szCs w:val="14"/>
        </w:rPr>
        <w:t>randn</w:t>
      </w:r>
      <w:proofErr w:type="spellEnd"/>
      <w:r>
        <w:rPr>
          <w:rFonts w:ascii="Courier New" w:eastAsia="Courier New" w:hAnsi="Courier New" w:cs="Courier New"/>
          <w:position w:val="1"/>
          <w:sz w:val="14"/>
          <w:szCs w:val="14"/>
        </w:rPr>
        <w:t>(</w:t>
      </w:r>
      <w:proofErr w:type="gramEnd"/>
      <w:r>
        <w:rPr>
          <w:rFonts w:ascii="Courier New" w:eastAsia="Courier New" w:hAnsi="Courier New" w:cs="Courier New"/>
          <w:position w:val="1"/>
          <w:sz w:val="14"/>
          <w:szCs w:val="14"/>
        </w:rPr>
        <w:t>50,100)+3;</w:t>
      </w:r>
    </w:p>
    <w:p w14:paraId="4B3D2A07" w14:textId="77777777" w:rsidR="002A5CFA" w:rsidRDefault="00D60D49">
      <w:pPr>
        <w:spacing w:before="2"/>
        <w:ind w:left="100" w:right="8716"/>
        <w:rPr>
          <w:rFonts w:ascii="Courier New" w:eastAsia="Courier New" w:hAnsi="Courier New" w:cs="Courier New"/>
          <w:sz w:val="14"/>
          <w:szCs w:val="14"/>
        </w:rPr>
      </w:pPr>
      <w:r>
        <w:rPr>
          <w:rFonts w:ascii="Courier New" w:eastAsia="Courier New" w:hAnsi="Courier New" w:cs="Courier New"/>
          <w:sz w:val="14"/>
          <w:szCs w:val="14"/>
        </w:rPr>
        <w:t xml:space="preserve">d3 = </w:t>
      </w:r>
      <w:proofErr w:type="spellStart"/>
      <w:proofErr w:type="gramStart"/>
      <w:r>
        <w:rPr>
          <w:rFonts w:ascii="Courier New" w:eastAsia="Courier New" w:hAnsi="Courier New" w:cs="Courier New"/>
          <w:sz w:val="14"/>
          <w:szCs w:val="14"/>
        </w:rPr>
        <w:t>randn</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50,100); d3(1,:) = d3(1,:) + 9; d = [d1 d2 d3];</w:t>
      </w:r>
    </w:p>
    <w:p w14:paraId="04822012" w14:textId="77777777" w:rsidR="002A5CFA" w:rsidRDefault="00D60D49">
      <w:pPr>
        <w:spacing w:before="1"/>
        <w:ind w:left="100"/>
        <w:rPr>
          <w:rFonts w:ascii="Courier New" w:eastAsia="Courier New" w:hAnsi="Courier New" w:cs="Courier New"/>
          <w:sz w:val="14"/>
          <w:szCs w:val="14"/>
        </w:rPr>
      </w:pPr>
      <w:proofErr w:type="spellStart"/>
      <w:r>
        <w:rPr>
          <w:rFonts w:ascii="Courier New" w:eastAsia="Courier New" w:hAnsi="Courier New" w:cs="Courier New"/>
          <w:sz w:val="14"/>
          <w:szCs w:val="14"/>
        </w:rPr>
        <w:t>cLabel</w:t>
      </w:r>
      <w:proofErr w:type="spellEnd"/>
      <w:r>
        <w:rPr>
          <w:rFonts w:ascii="Courier New" w:eastAsia="Courier New" w:hAnsi="Courier New" w:cs="Courier New"/>
          <w:sz w:val="14"/>
          <w:szCs w:val="14"/>
        </w:rPr>
        <w:t xml:space="preserve"> = [</w:t>
      </w:r>
      <w:proofErr w:type="gramStart"/>
      <w:r>
        <w:rPr>
          <w:rFonts w:ascii="Courier New" w:eastAsia="Courier New" w:hAnsi="Courier New" w:cs="Courier New"/>
          <w:sz w:val="14"/>
          <w:szCs w:val="14"/>
        </w:rPr>
        <w:t>ones(</w:t>
      </w:r>
      <w:proofErr w:type="gramEnd"/>
      <w:r>
        <w:rPr>
          <w:rFonts w:ascii="Courier New" w:eastAsia="Courier New" w:hAnsi="Courier New" w:cs="Courier New"/>
          <w:sz w:val="14"/>
          <w:szCs w:val="14"/>
        </w:rPr>
        <w:t>1,100)</w:t>
      </w:r>
      <w:r>
        <w:rPr>
          <w:rFonts w:ascii="Courier New" w:eastAsia="Courier New" w:hAnsi="Courier New" w:cs="Courier New"/>
          <w:sz w:val="14"/>
          <w:szCs w:val="14"/>
        </w:rPr>
        <w:t>, ones(1,100)*2, ones(1,100)*3];</w:t>
      </w:r>
    </w:p>
    <w:p w14:paraId="0F14F7A2" w14:textId="77777777" w:rsidR="002A5CFA" w:rsidRDefault="002A5CFA">
      <w:pPr>
        <w:spacing w:before="1" w:line="200" w:lineRule="exact"/>
      </w:pPr>
    </w:p>
    <w:p w14:paraId="326CB1F5" w14:textId="77777777" w:rsidR="002A5CFA" w:rsidRDefault="00D60D49">
      <w:pPr>
        <w:ind w:left="100"/>
        <w:rPr>
          <w:rFonts w:ascii="Courier New" w:eastAsia="Courier New" w:hAnsi="Courier New" w:cs="Courier New"/>
          <w:sz w:val="14"/>
          <w:szCs w:val="14"/>
        </w:rPr>
      </w:pPr>
      <w:r>
        <w:rPr>
          <w:rFonts w:ascii="Courier New" w:eastAsia="Courier New" w:hAnsi="Courier New" w:cs="Courier New"/>
          <w:color w:val="218A21"/>
          <w:sz w:val="14"/>
          <w:szCs w:val="14"/>
        </w:rPr>
        <w:t>%% HIERARCHICAL CLUSTERING:</w:t>
      </w:r>
    </w:p>
    <w:p w14:paraId="0EF3CF03"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methods =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average'</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'complete'</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'single</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3A5952BF"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ways =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euclidean</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'spearman'</w:t>
      </w:r>
      <w:r>
        <w:rPr>
          <w:rFonts w:ascii="Courier New" w:eastAsia="Courier New" w:hAnsi="Courier New" w:cs="Courier New"/>
          <w:color w:val="000000"/>
          <w:sz w:val="14"/>
          <w:szCs w:val="14"/>
        </w:rPr>
        <w:t>};</w:t>
      </w:r>
    </w:p>
    <w:p w14:paraId="0FC84D1F"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 xml:space="preserve">result = </w:t>
      </w:r>
      <w:proofErr w:type="gramStart"/>
      <w:r>
        <w:rPr>
          <w:rFonts w:ascii="Courier New" w:eastAsia="Courier New" w:hAnsi="Courier New" w:cs="Courier New"/>
          <w:position w:val="1"/>
          <w:sz w:val="14"/>
          <w:szCs w:val="14"/>
        </w:rPr>
        <w:t>zeros(</w:t>
      </w:r>
      <w:proofErr w:type="gramEnd"/>
      <w:r>
        <w:rPr>
          <w:rFonts w:ascii="Courier New" w:eastAsia="Courier New" w:hAnsi="Courier New" w:cs="Courier New"/>
          <w:position w:val="1"/>
          <w:sz w:val="14"/>
          <w:szCs w:val="14"/>
        </w:rPr>
        <w:t>40,6);</w:t>
      </w:r>
    </w:p>
    <w:p w14:paraId="124348AD"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k=1;</w:t>
      </w:r>
    </w:p>
    <w:p w14:paraId="3A47C0FB" w14:textId="77777777" w:rsidR="002A5CFA" w:rsidRDefault="002A5CFA">
      <w:pPr>
        <w:spacing w:before="5" w:line="200" w:lineRule="exact"/>
      </w:pPr>
    </w:p>
    <w:p w14:paraId="6DC3367F" w14:textId="77777777" w:rsidR="002A5CFA" w:rsidRDefault="00D60D49">
      <w:pPr>
        <w:ind w:left="100"/>
        <w:rPr>
          <w:rFonts w:ascii="Courier New" w:eastAsia="Courier New" w:hAnsi="Courier New" w:cs="Courier New"/>
          <w:sz w:val="14"/>
          <w:szCs w:val="14"/>
        </w:rPr>
      </w:pPr>
      <w:r>
        <w:rPr>
          <w:rFonts w:ascii="Courier New" w:eastAsia="Courier New" w:hAnsi="Courier New" w:cs="Courier New"/>
          <w:color w:val="0000FF"/>
          <w:sz w:val="14"/>
          <w:szCs w:val="14"/>
        </w:rPr>
        <w:t xml:space="preserve">for </w:t>
      </w:r>
      <w:proofErr w:type="spellStart"/>
      <w:r>
        <w:rPr>
          <w:rFonts w:ascii="Courier New" w:eastAsia="Courier New" w:hAnsi="Courier New" w:cs="Courier New"/>
          <w:color w:val="000000"/>
          <w:sz w:val="14"/>
          <w:szCs w:val="14"/>
        </w:rPr>
        <w:t>i</w:t>
      </w:r>
      <w:proofErr w:type="spellEnd"/>
      <w:r>
        <w:rPr>
          <w:rFonts w:ascii="Courier New" w:eastAsia="Courier New" w:hAnsi="Courier New" w:cs="Courier New"/>
          <w:color w:val="000000"/>
          <w:sz w:val="14"/>
          <w:szCs w:val="14"/>
        </w:rPr>
        <w:t>=</w:t>
      </w:r>
      <w:proofErr w:type="gramStart"/>
      <w:r>
        <w:rPr>
          <w:rFonts w:ascii="Courier New" w:eastAsia="Courier New" w:hAnsi="Courier New" w:cs="Courier New"/>
          <w:color w:val="000000"/>
          <w:sz w:val="14"/>
          <w:szCs w:val="14"/>
        </w:rPr>
        <w:t>1:length</w:t>
      </w:r>
      <w:proofErr w:type="gramEnd"/>
      <w:r>
        <w:rPr>
          <w:rFonts w:ascii="Courier New" w:eastAsia="Courier New" w:hAnsi="Courier New" w:cs="Courier New"/>
          <w:color w:val="000000"/>
          <w:sz w:val="14"/>
          <w:szCs w:val="14"/>
        </w:rPr>
        <w:t>(methods)</w:t>
      </w:r>
    </w:p>
    <w:p w14:paraId="750E93C1" w14:textId="77777777" w:rsidR="002A5CFA" w:rsidRDefault="00D60D49">
      <w:pPr>
        <w:spacing w:line="140" w:lineRule="exact"/>
        <w:ind w:left="437"/>
        <w:rPr>
          <w:rFonts w:ascii="Courier New" w:eastAsia="Courier New" w:hAnsi="Courier New" w:cs="Courier New"/>
          <w:sz w:val="14"/>
          <w:szCs w:val="14"/>
        </w:rPr>
      </w:pPr>
      <w:r>
        <w:rPr>
          <w:rFonts w:ascii="Courier New" w:eastAsia="Courier New" w:hAnsi="Courier New" w:cs="Courier New"/>
          <w:color w:val="0000FF"/>
          <w:position w:val="1"/>
          <w:sz w:val="14"/>
          <w:szCs w:val="14"/>
        </w:rPr>
        <w:t xml:space="preserve">for </w:t>
      </w:r>
      <w:r>
        <w:rPr>
          <w:rFonts w:ascii="Courier New" w:eastAsia="Courier New" w:hAnsi="Courier New" w:cs="Courier New"/>
          <w:color w:val="000000"/>
          <w:position w:val="1"/>
          <w:sz w:val="14"/>
          <w:szCs w:val="14"/>
        </w:rPr>
        <w:t>j=</w:t>
      </w:r>
      <w:proofErr w:type="gramStart"/>
      <w:r>
        <w:rPr>
          <w:rFonts w:ascii="Courier New" w:eastAsia="Courier New" w:hAnsi="Courier New" w:cs="Courier New"/>
          <w:color w:val="000000"/>
          <w:position w:val="1"/>
          <w:sz w:val="14"/>
          <w:szCs w:val="14"/>
        </w:rPr>
        <w:t>1:length</w:t>
      </w:r>
      <w:proofErr w:type="gramEnd"/>
      <w:r>
        <w:rPr>
          <w:rFonts w:ascii="Courier New" w:eastAsia="Courier New" w:hAnsi="Courier New" w:cs="Courier New"/>
          <w:color w:val="000000"/>
          <w:position w:val="1"/>
          <w:sz w:val="14"/>
          <w:szCs w:val="14"/>
        </w:rPr>
        <w:t>(ways)</w:t>
      </w:r>
    </w:p>
    <w:p w14:paraId="4B47496D" w14:textId="77777777" w:rsidR="002A5CFA" w:rsidRDefault="00D60D49">
      <w:pPr>
        <w:spacing w:before="2"/>
        <w:ind w:left="773"/>
        <w:rPr>
          <w:rFonts w:ascii="Courier New" w:eastAsia="Courier New" w:hAnsi="Courier New" w:cs="Courier New"/>
          <w:sz w:val="14"/>
          <w:szCs w:val="14"/>
        </w:rPr>
      </w:pPr>
      <w:r>
        <w:rPr>
          <w:rFonts w:ascii="Courier New" w:eastAsia="Courier New" w:hAnsi="Courier New" w:cs="Courier New"/>
          <w:color w:val="218A21"/>
          <w:sz w:val="14"/>
          <w:szCs w:val="14"/>
        </w:rPr>
        <w:t>% Present in the form of histogram</w:t>
      </w:r>
    </w:p>
    <w:p w14:paraId="08D8AD3F" w14:textId="77777777" w:rsidR="002A5CFA" w:rsidRDefault="00D60D49">
      <w:pPr>
        <w:spacing w:before="1"/>
        <w:ind w:left="773"/>
        <w:rPr>
          <w:rFonts w:ascii="Courier New" w:eastAsia="Courier New" w:hAnsi="Courier New" w:cs="Courier New"/>
          <w:sz w:val="14"/>
          <w:szCs w:val="14"/>
        </w:rPr>
      </w:pPr>
      <w:proofErr w:type="spellStart"/>
      <w:r>
        <w:rPr>
          <w:rFonts w:ascii="Courier New" w:eastAsia="Courier New" w:hAnsi="Courier New" w:cs="Courier New"/>
          <w:sz w:val="14"/>
          <w:szCs w:val="14"/>
        </w:rPr>
        <w:t>gcp</w:t>
      </w:r>
      <w:proofErr w:type="spellEnd"/>
      <w:r>
        <w:rPr>
          <w:rFonts w:ascii="Courier New" w:eastAsia="Courier New" w:hAnsi="Courier New" w:cs="Courier New"/>
          <w:sz w:val="14"/>
          <w:szCs w:val="14"/>
        </w:rPr>
        <w:t xml:space="preserve"> = </w:t>
      </w:r>
      <w:proofErr w:type="spellStart"/>
      <w:proofErr w:type="gramStart"/>
      <w:r>
        <w:rPr>
          <w:rFonts w:ascii="Courier New" w:eastAsia="Courier New" w:hAnsi="Courier New" w:cs="Courier New"/>
          <w:sz w:val="14"/>
          <w:szCs w:val="14"/>
        </w:rPr>
        <w:t>clustergram</w:t>
      </w:r>
      <w:proofErr w:type="spellEnd"/>
      <w:r>
        <w:rPr>
          <w:rFonts w:ascii="Courier New" w:eastAsia="Courier New" w:hAnsi="Courier New" w:cs="Courier New"/>
          <w:sz w:val="14"/>
          <w:szCs w:val="14"/>
        </w:rPr>
        <w:t>(</w:t>
      </w:r>
      <w:proofErr w:type="spellStart"/>
      <w:proofErr w:type="gramEnd"/>
      <w:r>
        <w:rPr>
          <w:rFonts w:ascii="Courier New" w:eastAsia="Courier New" w:hAnsi="Courier New" w:cs="Courier New"/>
          <w:sz w:val="14"/>
          <w:szCs w:val="14"/>
        </w:rPr>
        <w:t>d,</w:t>
      </w:r>
      <w:r>
        <w:rPr>
          <w:rFonts w:ascii="Courier New" w:eastAsia="Courier New" w:hAnsi="Courier New" w:cs="Courier New"/>
          <w:color w:val="9F1FEF"/>
          <w:sz w:val="14"/>
          <w:szCs w:val="14"/>
        </w:rPr>
        <w:t>'Standardize</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 xml:space="preserve">, </w:t>
      </w:r>
      <w:r>
        <w:rPr>
          <w:rFonts w:ascii="Courier New" w:eastAsia="Courier New" w:hAnsi="Courier New" w:cs="Courier New"/>
          <w:color w:val="9F1FEF"/>
          <w:sz w:val="14"/>
          <w:szCs w:val="14"/>
        </w:rPr>
        <w:t>'Row'</w:t>
      </w:r>
      <w:r>
        <w:rPr>
          <w:rFonts w:ascii="Courier New" w:eastAsia="Courier New" w:hAnsi="Courier New" w:cs="Courier New"/>
          <w:color w:val="000000"/>
          <w:sz w:val="14"/>
          <w:szCs w:val="14"/>
        </w:rPr>
        <w:t>);</w:t>
      </w:r>
    </w:p>
    <w:p w14:paraId="7B7B0AC5" w14:textId="77777777" w:rsidR="002A5CFA" w:rsidRDefault="00D60D49">
      <w:pPr>
        <w:spacing w:line="140" w:lineRule="exact"/>
        <w:ind w:left="773"/>
        <w:rPr>
          <w:rFonts w:ascii="Courier New" w:eastAsia="Courier New" w:hAnsi="Courier New" w:cs="Courier New"/>
          <w:sz w:val="14"/>
          <w:szCs w:val="14"/>
        </w:rPr>
      </w:pPr>
      <w:r>
        <w:rPr>
          <w:rFonts w:ascii="Courier New" w:eastAsia="Courier New" w:hAnsi="Courier New" w:cs="Courier New"/>
          <w:position w:val="1"/>
          <w:sz w:val="14"/>
          <w:szCs w:val="14"/>
        </w:rPr>
        <w:t>set(</w:t>
      </w:r>
      <w:proofErr w:type="spellStart"/>
      <w:r>
        <w:rPr>
          <w:rFonts w:ascii="Courier New" w:eastAsia="Courier New" w:hAnsi="Courier New" w:cs="Courier New"/>
          <w:position w:val="1"/>
          <w:sz w:val="14"/>
          <w:szCs w:val="14"/>
        </w:rPr>
        <w:t>gcp</w:t>
      </w:r>
      <w:proofErr w:type="spellEnd"/>
      <w:r>
        <w:rPr>
          <w:rFonts w:ascii="Courier New" w:eastAsia="Courier New" w:hAnsi="Courier New" w:cs="Courier New"/>
          <w:position w:val="1"/>
          <w:sz w:val="14"/>
          <w:szCs w:val="14"/>
        </w:rPr>
        <w:t>,</w:t>
      </w:r>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Linkage</w:t>
      </w:r>
      <w:proofErr w:type="gramStart"/>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,methods</w:t>
      </w:r>
      <w:proofErr w:type="spellEnd"/>
      <w:proofErr w:type="gramEnd"/>
      <w:r>
        <w:rPr>
          <w:rFonts w:ascii="Courier New" w:eastAsia="Courier New" w:hAnsi="Courier New" w:cs="Courier New"/>
          <w:color w:val="000000"/>
          <w:position w:val="1"/>
          <w:sz w:val="14"/>
          <w:szCs w:val="14"/>
        </w:rPr>
        <w:t>{</w:t>
      </w:r>
      <w:proofErr w:type="spellStart"/>
      <w:r>
        <w:rPr>
          <w:rFonts w:ascii="Courier New" w:eastAsia="Courier New" w:hAnsi="Courier New" w:cs="Courier New"/>
          <w:color w:val="000000"/>
          <w:position w:val="1"/>
          <w:sz w:val="14"/>
          <w:szCs w:val="14"/>
        </w:rPr>
        <w:t>i</w:t>
      </w:r>
      <w:proofErr w:type="spellEnd"/>
      <w:r>
        <w:rPr>
          <w:rFonts w:ascii="Courier New" w:eastAsia="Courier New" w:hAnsi="Courier New" w:cs="Courier New"/>
          <w:color w:val="000000"/>
          <w:position w:val="1"/>
          <w:sz w:val="14"/>
          <w:szCs w:val="14"/>
        </w:rPr>
        <w:t>},</w:t>
      </w:r>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RowPdist</w:t>
      </w:r>
      <w:proofErr w:type="spellEnd"/>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 xml:space="preserve">,ways{j}); </w:t>
      </w:r>
      <w:r>
        <w:rPr>
          <w:rFonts w:ascii="Courier New" w:eastAsia="Courier New" w:hAnsi="Courier New" w:cs="Courier New"/>
          <w:color w:val="218A21"/>
          <w:position w:val="1"/>
          <w:sz w:val="14"/>
          <w:szCs w:val="14"/>
        </w:rPr>
        <w:t xml:space="preserve">% the </w:t>
      </w:r>
      <w:proofErr w:type="spellStart"/>
      <w:r>
        <w:rPr>
          <w:rFonts w:ascii="Courier New" w:eastAsia="Courier New" w:hAnsi="Courier New" w:cs="Courier New"/>
          <w:color w:val="218A21"/>
          <w:position w:val="1"/>
          <w:sz w:val="14"/>
          <w:szCs w:val="14"/>
        </w:rPr>
        <w:t>dendogram</w:t>
      </w:r>
      <w:proofErr w:type="spellEnd"/>
      <w:r>
        <w:rPr>
          <w:rFonts w:ascii="Courier New" w:eastAsia="Courier New" w:hAnsi="Courier New" w:cs="Courier New"/>
          <w:color w:val="218A21"/>
          <w:position w:val="1"/>
          <w:sz w:val="14"/>
          <w:szCs w:val="14"/>
        </w:rPr>
        <w:t xml:space="preserve"> was </w:t>
      </w:r>
      <w:proofErr w:type="spellStart"/>
      <w:r>
        <w:rPr>
          <w:rFonts w:ascii="Courier New" w:eastAsia="Courier New" w:hAnsi="Courier New" w:cs="Courier New"/>
          <w:color w:val="218A21"/>
          <w:position w:val="1"/>
          <w:sz w:val="14"/>
          <w:szCs w:val="14"/>
        </w:rPr>
        <w:t>setted</w:t>
      </w:r>
      <w:proofErr w:type="spellEnd"/>
      <w:r>
        <w:rPr>
          <w:rFonts w:ascii="Courier New" w:eastAsia="Courier New" w:hAnsi="Courier New" w:cs="Courier New"/>
          <w:color w:val="218A21"/>
          <w:position w:val="1"/>
          <w:sz w:val="14"/>
          <w:szCs w:val="14"/>
        </w:rPr>
        <w:t xml:space="preserve"> to 3 as the number of clusters inside</w:t>
      </w:r>
    </w:p>
    <w:p w14:paraId="3A59334F" w14:textId="77777777" w:rsidR="002A5CFA" w:rsidRDefault="00D60D49">
      <w:pPr>
        <w:spacing w:before="1"/>
        <w:ind w:left="773" w:right="7960"/>
        <w:rPr>
          <w:rFonts w:ascii="Courier New" w:eastAsia="Courier New" w:hAnsi="Courier New" w:cs="Courier New"/>
          <w:sz w:val="14"/>
          <w:szCs w:val="14"/>
        </w:rPr>
      </w:pPr>
      <w:r>
        <w:rPr>
          <w:rFonts w:ascii="Courier New" w:eastAsia="Courier New" w:hAnsi="Courier New" w:cs="Courier New"/>
          <w:sz w:val="14"/>
          <w:szCs w:val="14"/>
        </w:rPr>
        <w:t xml:space="preserve">Y = </w:t>
      </w:r>
      <w:proofErr w:type="spellStart"/>
      <w:proofErr w:type="gramStart"/>
      <w:r>
        <w:rPr>
          <w:rFonts w:ascii="Courier New" w:eastAsia="Courier New" w:hAnsi="Courier New" w:cs="Courier New"/>
          <w:sz w:val="14"/>
          <w:szCs w:val="14"/>
        </w:rPr>
        <w:t>pdist</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d', ways{j}); Y = </w:t>
      </w:r>
      <w:proofErr w:type="spellStart"/>
      <w:r>
        <w:rPr>
          <w:rFonts w:ascii="Courier New" w:eastAsia="Courier New" w:hAnsi="Courier New" w:cs="Courier New"/>
          <w:sz w:val="14"/>
          <w:szCs w:val="14"/>
        </w:rPr>
        <w:t>squareform</w:t>
      </w:r>
      <w:proofErr w:type="spellEnd"/>
      <w:r>
        <w:rPr>
          <w:rFonts w:ascii="Courier New" w:eastAsia="Courier New" w:hAnsi="Courier New" w:cs="Courier New"/>
          <w:sz w:val="14"/>
          <w:szCs w:val="14"/>
        </w:rPr>
        <w:t>(Y);</w:t>
      </w:r>
    </w:p>
    <w:p w14:paraId="0B122E67" w14:textId="77777777" w:rsidR="002A5CFA" w:rsidRDefault="00D60D49">
      <w:pPr>
        <w:spacing w:line="140" w:lineRule="exact"/>
        <w:ind w:left="773"/>
        <w:rPr>
          <w:rFonts w:ascii="Courier New" w:eastAsia="Courier New" w:hAnsi="Courier New" w:cs="Courier New"/>
          <w:sz w:val="14"/>
          <w:szCs w:val="14"/>
        </w:rPr>
      </w:pPr>
      <w:r>
        <w:rPr>
          <w:rFonts w:ascii="Courier New" w:eastAsia="Courier New" w:hAnsi="Courier New" w:cs="Courier New"/>
          <w:position w:val="1"/>
          <w:sz w:val="14"/>
          <w:szCs w:val="14"/>
        </w:rPr>
        <w:t>Z = linkage(</w:t>
      </w:r>
      <w:proofErr w:type="spellStart"/>
      <w:proofErr w:type="gramStart"/>
      <w:r>
        <w:rPr>
          <w:rFonts w:ascii="Courier New" w:eastAsia="Courier New" w:hAnsi="Courier New" w:cs="Courier New"/>
          <w:position w:val="1"/>
          <w:sz w:val="14"/>
          <w:szCs w:val="14"/>
        </w:rPr>
        <w:t>Y,methods</w:t>
      </w:r>
      <w:proofErr w:type="spellEnd"/>
      <w:proofErr w:type="gramEnd"/>
      <w:r>
        <w:rPr>
          <w:rFonts w:ascii="Courier New" w:eastAsia="Courier New" w:hAnsi="Courier New" w:cs="Courier New"/>
          <w:position w:val="1"/>
          <w:sz w:val="14"/>
          <w:szCs w:val="14"/>
        </w:rPr>
        <w:t>{</w:t>
      </w:r>
      <w:proofErr w:type="spellStart"/>
      <w:r>
        <w:rPr>
          <w:rFonts w:ascii="Courier New" w:eastAsia="Courier New" w:hAnsi="Courier New" w:cs="Courier New"/>
          <w:position w:val="1"/>
          <w:sz w:val="14"/>
          <w:szCs w:val="14"/>
        </w:rPr>
        <w:t>i</w:t>
      </w:r>
      <w:proofErr w:type="spellEnd"/>
      <w:r>
        <w:rPr>
          <w:rFonts w:ascii="Courier New" w:eastAsia="Courier New" w:hAnsi="Courier New" w:cs="Courier New"/>
          <w:position w:val="1"/>
          <w:sz w:val="14"/>
          <w:szCs w:val="14"/>
        </w:rPr>
        <w:t>});</w:t>
      </w:r>
    </w:p>
    <w:p w14:paraId="538ACA95" w14:textId="77777777" w:rsidR="002A5CFA" w:rsidRDefault="00D60D49">
      <w:pPr>
        <w:spacing w:before="1"/>
        <w:ind w:left="773"/>
        <w:rPr>
          <w:rFonts w:ascii="Courier New" w:eastAsia="Courier New" w:hAnsi="Courier New" w:cs="Courier New"/>
          <w:sz w:val="14"/>
          <w:szCs w:val="14"/>
        </w:rPr>
      </w:pPr>
      <w:r>
        <w:rPr>
          <w:rFonts w:ascii="Courier New" w:eastAsia="Courier New" w:hAnsi="Courier New" w:cs="Courier New"/>
          <w:sz w:val="14"/>
          <w:szCs w:val="14"/>
        </w:rPr>
        <w:t>T = cluster(Z,</w:t>
      </w:r>
      <w:r>
        <w:rPr>
          <w:rFonts w:ascii="Courier New" w:eastAsia="Courier New" w:hAnsi="Courier New" w:cs="Courier New"/>
          <w:color w:val="9F1FEF"/>
          <w:sz w:val="14"/>
          <w:szCs w:val="14"/>
        </w:rPr>
        <w:t>'cutoff'</w:t>
      </w:r>
      <w:r>
        <w:rPr>
          <w:rFonts w:ascii="Courier New" w:eastAsia="Courier New" w:hAnsi="Courier New" w:cs="Courier New"/>
          <w:color w:val="000000"/>
          <w:sz w:val="14"/>
          <w:szCs w:val="14"/>
        </w:rPr>
        <w:t>,50,</w:t>
      </w:r>
      <w:r>
        <w:rPr>
          <w:rFonts w:ascii="Courier New" w:eastAsia="Courier New" w:hAnsi="Courier New" w:cs="Courier New"/>
          <w:color w:val="9F1FEF"/>
          <w:sz w:val="14"/>
          <w:szCs w:val="14"/>
        </w:rPr>
        <w:t>'Criterion'</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'distance'</w:t>
      </w:r>
      <w:r>
        <w:rPr>
          <w:rFonts w:ascii="Courier New" w:eastAsia="Courier New" w:hAnsi="Courier New" w:cs="Courier New"/>
          <w:color w:val="000000"/>
          <w:sz w:val="14"/>
          <w:szCs w:val="14"/>
        </w:rPr>
        <w:t xml:space="preserve">); </w:t>
      </w:r>
      <w:r>
        <w:rPr>
          <w:rFonts w:ascii="Courier New" w:eastAsia="Courier New" w:hAnsi="Courier New" w:cs="Courier New"/>
          <w:color w:val="218A21"/>
          <w:sz w:val="14"/>
          <w:szCs w:val="14"/>
        </w:rPr>
        <w:t>% cutoff criterion: at least 30 items in the cluster</w:t>
      </w:r>
    </w:p>
    <w:p w14:paraId="0E8A9391" w14:textId="77777777" w:rsidR="002A5CFA" w:rsidRDefault="00D60D49">
      <w:pPr>
        <w:spacing w:before="3" w:line="236" w:lineRule="auto"/>
        <w:ind w:left="773" w:right="5524"/>
        <w:rPr>
          <w:rFonts w:ascii="Courier New" w:eastAsia="Courier New" w:hAnsi="Courier New" w:cs="Courier New"/>
          <w:sz w:val="14"/>
          <w:szCs w:val="14"/>
        </w:rPr>
        <w:sectPr w:rsidR="002A5CFA">
          <w:headerReference w:type="default" r:id="rId44"/>
          <w:pgSz w:w="11920" w:h="16840"/>
          <w:pgMar w:top="640" w:right="600" w:bottom="280" w:left="620" w:header="0" w:footer="0" w:gutter="0"/>
          <w:cols w:space="720"/>
        </w:sectPr>
      </w:pPr>
      <w:r>
        <w:rPr>
          <w:rFonts w:ascii="Courier New" w:eastAsia="Courier New" w:hAnsi="Courier New" w:cs="Courier New"/>
          <w:color w:val="218A21"/>
          <w:sz w:val="14"/>
          <w:szCs w:val="14"/>
        </w:rPr>
        <w:t xml:space="preserve">% save the number of items and clusters in the table </w:t>
      </w:r>
      <w:r>
        <w:rPr>
          <w:rFonts w:ascii="Courier New" w:eastAsia="Courier New" w:hAnsi="Courier New" w:cs="Courier New"/>
          <w:color w:val="0000FF"/>
          <w:sz w:val="14"/>
          <w:szCs w:val="14"/>
        </w:rPr>
        <w:t xml:space="preserve">for </w:t>
      </w:r>
      <w:r>
        <w:rPr>
          <w:rFonts w:ascii="Courier New" w:eastAsia="Courier New" w:hAnsi="Courier New" w:cs="Courier New"/>
          <w:color w:val="000000"/>
          <w:sz w:val="14"/>
          <w:szCs w:val="14"/>
        </w:rPr>
        <w:t xml:space="preserve">z = </w:t>
      </w:r>
      <w:proofErr w:type="gramStart"/>
      <w:r>
        <w:rPr>
          <w:rFonts w:ascii="Courier New" w:eastAsia="Courier New" w:hAnsi="Courier New" w:cs="Courier New"/>
          <w:color w:val="000000"/>
          <w:sz w:val="14"/>
          <w:szCs w:val="14"/>
        </w:rPr>
        <w:t>1:length</w:t>
      </w:r>
      <w:proofErr w:type="gramEnd"/>
      <w:r>
        <w:rPr>
          <w:rFonts w:ascii="Courier New" w:eastAsia="Courier New" w:hAnsi="Courier New" w:cs="Courier New"/>
          <w:color w:val="000000"/>
          <w:sz w:val="14"/>
          <w:szCs w:val="14"/>
        </w:rPr>
        <w:t>(unique(T))</w:t>
      </w:r>
    </w:p>
    <w:p w14:paraId="754BE88E" w14:textId="77777777" w:rsidR="002A5CFA" w:rsidRDefault="002A5CFA">
      <w:pPr>
        <w:spacing w:before="3" w:line="240" w:lineRule="exact"/>
        <w:rPr>
          <w:sz w:val="24"/>
          <w:szCs w:val="24"/>
        </w:rPr>
      </w:pPr>
    </w:p>
    <w:p w14:paraId="7C258957" w14:textId="77777777" w:rsidR="002A5CFA" w:rsidRDefault="00D60D49">
      <w:pPr>
        <w:spacing w:line="140" w:lineRule="exact"/>
        <w:jc w:val="right"/>
        <w:rPr>
          <w:rFonts w:ascii="Courier New" w:eastAsia="Courier New" w:hAnsi="Courier New" w:cs="Courier New"/>
          <w:sz w:val="14"/>
          <w:szCs w:val="14"/>
        </w:rPr>
      </w:pPr>
      <w:r>
        <w:rPr>
          <w:rFonts w:ascii="Courier New" w:eastAsia="Courier New" w:hAnsi="Courier New" w:cs="Courier New"/>
          <w:color w:val="0000FF"/>
          <w:position w:val="1"/>
          <w:sz w:val="14"/>
          <w:szCs w:val="14"/>
        </w:rPr>
        <w:t>end</w:t>
      </w:r>
    </w:p>
    <w:p w14:paraId="4712D540" w14:textId="77777777" w:rsidR="002A5CFA" w:rsidRDefault="00D60D49">
      <w:pPr>
        <w:spacing w:before="83"/>
        <w:rPr>
          <w:rFonts w:ascii="Courier New" w:eastAsia="Courier New" w:hAnsi="Courier New" w:cs="Courier New"/>
          <w:sz w:val="14"/>
          <w:szCs w:val="14"/>
        </w:rPr>
        <w:sectPr w:rsidR="002A5CFA">
          <w:headerReference w:type="default" r:id="rId45"/>
          <w:pgSz w:w="11920" w:h="16840"/>
          <w:pgMar w:top="620" w:right="1680" w:bottom="280" w:left="620" w:header="0" w:footer="0" w:gutter="0"/>
          <w:cols w:num="2" w:space="720" w:equalWidth="0">
            <w:col w:w="1025" w:space="83"/>
            <w:col w:w="8512"/>
          </w:cols>
        </w:sectPr>
      </w:pPr>
      <w:r>
        <w:br w:type="column"/>
      </w:r>
      <w:r>
        <w:rPr>
          <w:rFonts w:ascii="Courier New" w:eastAsia="Courier New" w:hAnsi="Courier New" w:cs="Courier New"/>
          <w:sz w:val="14"/>
          <w:szCs w:val="14"/>
        </w:rPr>
        <w:t>result(</w:t>
      </w:r>
      <w:proofErr w:type="spellStart"/>
      <w:proofErr w:type="gramStart"/>
      <w:r>
        <w:rPr>
          <w:rFonts w:ascii="Courier New" w:eastAsia="Courier New" w:hAnsi="Courier New" w:cs="Courier New"/>
          <w:sz w:val="14"/>
          <w:szCs w:val="14"/>
        </w:rPr>
        <w:t>z,k</w:t>
      </w:r>
      <w:proofErr w:type="spellEnd"/>
      <w:proofErr w:type="gramEnd"/>
      <w:r>
        <w:rPr>
          <w:rFonts w:ascii="Courier New" w:eastAsia="Courier New" w:hAnsi="Courier New" w:cs="Courier New"/>
          <w:sz w:val="14"/>
          <w:szCs w:val="14"/>
        </w:rPr>
        <w:t>) = length(find(T==z));</w:t>
      </w:r>
    </w:p>
    <w:p w14:paraId="388BE1D3" w14:textId="77777777" w:rsidR="002A5CFA" w:rsidRDefault="002A5CFA">
      <w:pPr>
        <w:spacing w:before="3" w:line="120" w:lineRule="exact"/>
        <w:rPr>
          <w:sz w:val="12"/>
          <w:szCs w:val="12"/>
        </w:rPr>
      </w:pPr>
    </w:p>
    <w:p w14:paraId="696332DE" w14:textId="77777777" w:rsidR="002A5CFA" w:rsidRDefault="002A5CFA">
      <w:pPr>
        <w:spacing w:line="200" w:lineRule="exact"/>
      </w:pPr>
    </w:p>
    <w:p w14:paraId="1DA358F9" w14:textId="77777777" w:rsidR="002A5CFA" w:rsidRDefault="00D60D49">
      <w:pPr>
        <w:spacing w:line="140" w:lineRule="exact"/>
        <w:ind w:left="100" w:right="-41"/>
        <w:rPr>
          <w:rFonts w:ascii="Courier New" w:eastAsia="Courier New" w:hAnsi="Courier New" w:cs="Courier New"/>
          <w:sz w:val="14"/>
          <w:szCs w:val="14"/>
        </w:rPr>
      </w:pPr>
      <w:r>
        <w:rPr>
          <w:rFonts w:ascii="Courier New" w:eastAsia="Courier New" w:hAnsi="Courier New" w:cs="Courier New"/>
          <w:color w:val="0000FF"/>
          <w:position w:val="1"/>
          <w:sz w:val="14"/>
          <w:szCs w:val="14"/>
        </w:rPr>
        <w:t>end</w:t>
      </w:r>
    </w:p>
    <w:p w14:paraId="1E9918A2" w14:textId="77777777" w:rsidR="002A5CFA" w:rsidRDefault="00D60D49">
      <w:pPr>
        <w:spacing w:before="3" w:line="160" w:lineRule="exact"/>
        <w:rPr>
          <w:sz w:val="16"/>
          <w:szCs w:val="16"/>
        </w:rPr>
      </w:pPr>
      <w:r>
        <w:br w:type="column"/>
      </w:r>
    </w:p>
    <w:p w14:paraId="7252BFF6" w14:textId="77777777" w:rsidR="002A5CFA" w:rsidRDefault="00D60D49">
      <w:pPr>
        <w:ind w:right="-41"/>
        <w:rPr>
          <w:rFonts w:ascii="Courier New" w:eastAsia="Courier New" w:hAnsi="Courier New" w:cs="Courier New"/>
          <w:sz w:val="14"/>
          <w:szCs w:val="14"/>
        </w:rPr>
      </w:pPr>
      <w:r>
        <w:rPr>
          <w:rFonts w:ascii="Courier New" w:eastAsia="Courier New" w:hAnsi="Courier New" w:cs="Courier New"/>
          <w:color w:val="0000FF"/>
          <w:sz w:val="14"/>
          <w:szCs w:val="14"/>
        </w:rPr>
        <w:t>end</w:t>
      </w:r>
    </w:p>
    <w:p w14:paraId="6B9B3AA6" w14:textId="77777777" w:rsidR="002A5CFA" w:rsidRDefault="00D60D49">
      <w:pPr>
        <w:spacing w:before="3"/>
        <w:rPr>
          <w:rFonts w:ascii="Courier New" w:eastAsia="Courier New" w:hAnsi="Courier New" w:cs="Courier New"/>
          <w:sz w:val="14"/>
          <w:szCs w:val="14"/>
        </w:rPr>
        <w:sectPr w:rsidR="002A5CFA">
          <w:type w:val="continuous"/>
          <w:pgSz w:w="11920" w:h="16840"/>
          <w:pgMar w:top="1160" w:right="1680" w:bottom="280" w:left="620" w:header="720" w:footer="720" w:gutter="0"/>
          <w:cols w:num="3" w:space="720" w:equalWidth="0">
            <w:col w:w="353" w:space="84"/>
            <w:col w:w="253" w:space="83"/>
            <w:col w:w="8847"/>
          </w:cols>
        </w:sectPr>
      </w:pPr>
      <w:r>
        <w:br w:type="column"/>
      </w:r>
      <w:r>
        <w:rPr>
          <w:rFonts w:ascii="Courier New" w:eastAsia="Courier New" w:hAnsi="Courier New" w:cs="Courier New"/>
          <w:sz w:val="14"/>
          <w:szCs w:val="14"/>
        </w:rPr>
        <w:t>k = k+1;</w:t>
      </w:r>
    </w:p>
    <w:p w14:paraId="3D25DCEE" w14:textId="77777777" w:rsidR="002A5CFA" w:rsidRDefault="002A5CFA">
      <w:pPr>
        <w:spacing w:line="160" w:lineRule="exact"/>
        <w:rPr>
          <w:sz w:val="16"/>
          <w:szCs w:val="16"/>
        </w:rPr>
      </w:pPr>
    </w:p>
    <w:p w14:paraId="70995C37" w14:textId="77777777" w:rsidR="002A5CFA" w:rsidRDefault="00D60D49">
      <w:pPr>
        <w:spacing w:before="46"/>
        <w:ind w:left="100"/>
        <w:rPr>
          <w:rFonts w:ascii="Courier New" w:eastAsia="Courier New" w:hAnsi="Courier New" w:cs="Courier New"/>
          <w:sz w:val="14"/>
          <w:szCs w:val="14"/>
        </w:rPr>
      </w:pPr>
      <w:r>
        <w:rPr>
          <w:rFonts w:ascii="Courier New" w:eastAsia="Courier New" w:hAnsi="Courier New" w:cs="Courier New"/>
          <w:color w:val="218A21"/>
          <w:sz w:val="14"/>
          <w:szCs w:val="14"/>
        </w:rPr>
        <w:t>%% KOHONEN CLUSTERING:</w:t>
      </w:r>
    </w:p>
    <w:p w14:paraId="4673AE4E" w14:textId="77777777" w:rsidR="002A5CFA" w:rsidRDefault="002A5CFA">
      <w:pPr>
        <w:spacing w:before="5" w:line="200" w:lineRule="exact"/>
      </w:pPr>
    </w:p>
    <w:p w14:paraId="5EF2B7C8" w14:textId="77777777" w:rsidR="002A5CFA" w:rsidRDefault="00D60D49">
      <w:pPr>
        <w:ind w:left="100"/>
        <w:rPr>
          <w:rFonts w:ascii="Courier New" w:eastAsia="Courier New" w:hAnsi="Courier New" w:cs="Courier New"/>
          <w:sz w:val="14"/>
          <w:szCs w:val="14"/>
        </w:rPr>
      </w:pPr>
      <w:r>
        <w:rPr>
          <w:rFonts w:ascii="Courier New" w:eastAsia="Courier New" w:hAnsi="Courier New" w:cs="Courier New"/>
          <w:color w:val="218A21"/>
          <w:sz w:val="14"/>
          <w:szCs w:val="14"/>
        </w:rPr>
        <w:t xml:space="preserve">% default </w:t>
      </w:r>
      <w:proofErr w:type="spellStart"/>
      <w:r>
        <w:rPr>
          <w:rFonts w:ascii="Courier New" w:eastAsia="Courier New" w:hAnsi="Courier New" w:cs="Courier New"/>
          <w:color w:val="218A21"/>
          <w:sz w:val="14"/>
          <w:szCs w:val="14"/>
        </w:rPr>
        <w:t>parametres</w:t>
      </w:r>
      <w:proofErr w:type="spellEnd"/>
      <w:r>
        <w:rPr>
          <w:rFonts w:ascii="Courier New" w:eastAsia="Courier New" w:hAnsi="Courier New" w:cs="Courier New"/>
          <w:color w:val="218A21"/>
          <w:sz w:val="14"/>
          <w:szCs w:val="14"/>
        </w:rPr>
        <w:t>:</w:t>
      </w:r>
    </w:p>
    <w:p w14:paraId="20815E82"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color w:val="218A21"/>
          <w:position w:val="1"/>
          <w:sz w:val="14"/>
          <w:szCs w:val="14"/>
        </w:rPr>
        <w:t xml:space="preserve">% </w:t>
      </w:r>
      <w:proofErr w:type="spellStart"/>
      <w:r>
        <w:rPr>
          <w:rFonts w:ascii="Courier New" w:eastAsia="Courier New" w:hAnsi="Courier New" w:cs="Courier New"/>
          <w:color w:val="218A21"/>
          <w:position w:val="1"/>
          <w:sz w:val="14"/>
          <w:szCs w:val="14"/>
        </w:rPr>
        <w:t>no_neurons</w:t>
      </w:r>
      <w:proofErr w:type="spellEnd"/>
      <w:r>
        <w:rPr>
          <w:rFonts w:ascii="Courier New" w:eastAsia="Courier New" w:hAnsi="Courier New" w:cs="Courier New"/>
          <w:color w:val="218A21"/>
          <w:position w:val="1"/>
          <w:sz w:val="14"/>
          <w:szCs w:val="14"/>
        </w:rPr>
        <w:t xml:space="preserve"> = 3</w:t>
      </w:r>
    </w:p>
    <w:p w14:paraId="1E135574"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color w:val="218A21"/>
          <w:sz w:val="14"/>
          <w:szCs w:val="14"/>
        </w:rPr>
        <w:t xml:space="preserve">% topology = </w:t>
      </w:r>
      <w:proofErr w:type="spellStart"/>
      <w:r>
        <w:rPr>
          <w:rFonts w:ascii="Courier New" w:eastAsia="Courier New" w:hAnsi="Courier New" w:cs="Courier New"/>
          <w:color w:val="218A21"/>
          <w:sz w:val="14"/>
          <w:szCs w:val="14"/>
        </w:rPr>
        <w:t>hextop</w:t>
      </w:r>
      <w:proofErr w:type="spellEnd"/>
    </w:p>
    <w:p w14:paraId="66C20DC4"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color w:val="218A21"/>
          <w:sz w:val="14"/>
          <w:szCs w:val="14"/>
        </w:rPr>
        <w:t>% epochs = 100</w:t>
      </w:r>
    </w:p>
    <w:p w14:paraId="3D97151C"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color w:val="218A21"/>
          <w:position w:val="1"/>
          <w:sz w:val="14"/>
          <w:szCs w:val="14"/>
        </w:rPr>
        <w:t>% layer = [1 3]</w:t>
      </w:r>
    </w:p>
    <w:p w14:paraId="6811A524"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color w:val="218A21"/>
          <w:sz w:val="14"/>
          <w:szCs w:val="14"/>
        </w:rPr>
        <w:t>% Euclidean distance</w:t>
      </w:r>
    </w:p>
    <w:p w14:paraId="07F94B58" w14:textId="77777777" w:rsidR="002A5CFA" w:rsidRDefault="002A5CFA">
      <w:pPr>
        <w:spacing w:before="8" w:line="180" w:lineRule="exact"/>
        <w:rPr>
          <w:sz w:val="19"/>
          <w:szCs w:val="19"/>
        </w:rPr>
      </w:pPr>
    </w:p>
    <w:p w14:paraId="01CC2CB7" w14:textId="77777777" w:rsidR="002A5CFA" w:rsidRDefault="00D60D49">
      <w:pPr>
        <w:spacing w:line="140" w:lineRule="exact"/>
        <w:ind w:left="100" w:right="4864"/>
        <w:rPr>
          <w:rFonts w:ascii="Courier New" w:eastAsia="Courier New" w:hAnsi="Courier New" w:cs="Courier New"/>
          <w:sz w:val="14"/>
          <w:szCs w:val="14"/>
        </w:rPr>
      </w:pPr>
      <w:r>
        <w:rPr>
          <w:rFonts w:ascii="Courier New" w:eastAsia="Courier New" w:hAnsi="Courier New" w:cs="Courier New"/>
          <w:color w:val="218A21"/>
          <w:sz w:val="14"/>
          <w:szCs w:val="14"/>
        </w:rPr>
        <w:t xml:space="preserve">% the proposed </w:t>
      </w:r>
      <w:proofErr w:type="spellStart"/>
      <w:r>
        <w:rPr>
          <w:rFonts w:ascii="Courier New" w:eastAsia="Courier New" w:hAnsi="Courier New" w:cs="Courier New"/>
          <w:color w:val="218A21"/>
          <w:sz w:val="14"/>
          <w:szCs w:val="14"/>
        </w:rPr>
        <w:t>parametres</w:t>
      </w:r>
      <w:proofErr w:type="spellEnd"/>
      <w:r>
        <w:rPr>
          <w:rFonts w:ascii="Courier New" w:eastAsia="Courier New" w:hAnsi="Courier New" w:cs="Courier New"/>
          <w:color w:val="218A21"/>
          <w:sz w:val="14"/>
          <w:szCs w:val="14"/>
        </w:rPr>
        <w:t xml:space="preserve"> checking during the </w:t>
      </w:r>
      <w:proofErr w:type="spellStart"/>
      <w:r>
        <w:rPr>
          <w:rFonts w:ascii="Courier New" w:eastAsia="Courier New" w:hAnsi="Courier New" w:cs="Courier New"/>
          <w:color w:val="218A21"/>
          <w:sz w:val="14"/>
          <w:szCs w:val="14"/>
        </w:rPr>
        <w:t>excercise</w:t>
      </w:r>
      <w:proofErr w:type="spellEnd"/>
      <w:r>
        <w:rPr>
          <w:rFonts w:ascii="Courier New" w:eastAsia="Courier New" w:hAnsi="Courier New" w:cs="Courier New"/>
          <w:color w:val="218A21"/>
          <w:sz w:val="14"/>
          <w:szCs w:val="14"/>
        </w:rPr>
        <w:t xml:space="preserve"> </w:t>
      </w:r>
      <w:proofErr w:type="spellStart"/>
      <w:r>
        <w:rPr>
          <w:rFonts w:ascii="Courier New" w:eastAsia="Courier New" w:hAnsi="Courier New" w:cs="Courier New"/>
          <w:color w:val="000000"/>
          <w:sz w:val="14"/>
          <w:szCs w:val="14"/>
        </w:rPr>
        <w:t>no_neurons</w:t>
      </w:r>
      <w:proofErr w:type="spellEnd"/>
      <w:r>
        <w:rPr>
          <w:rFonts w:ascii="Courier New" w:eastAsia="Courier New" w:hAnsi="Courier New" w:cs="Courier New"/>
          <w:color w:val="000000"/>
          <w:sz w:val="14"/>
          <w:szCs w:val="14"/>
        </w:rPr>
        <w:t xml:space="preserve"> = {[1 2], [1 3], [1 4], [1 5]};</w:t>
      </w:r>
    </w:p>
    <w:p w14:paraId="10DC0F5F" w14:textId="77777777" w:rsidR="002A5CFA" w:rsidRDefault="00D60D49">
      <w:pPr>
        <w:spacing w:before="12"/>
        <w:ind w:left="100"/>
        <w:rPr>
          <w:rFonts w:ascii="Courier New" w:eastAsia="Courier New" w:hAnsi="Courier New" w:cs="Courier New"/>
          <w:sz w:val="14"/>
          <w:szCs w:val="14"/>
        </w:rPr>
      </w:pPr>
      <w:r>
        <w:rPr>
          <w:rFonts w:ascii="Courier New" w:eastAsia="Courier New" w:hAnsi="Courier New" w:cs="Courier New"/>
          <w:sz w:val="14"/>
          <w:szCs w:val="14"/>
        </w:rPr>
        <w:t>topology =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hextop</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gridtop</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randtop</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65466D67"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epochs = [100, 200, 500, 1000];</w:t>
      </w:r>
    </w:p>
    <w:p w14:paraId="59DFFA9C"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layer = {[1 3], [1 2 3], [1 2 2 3], [1 2 2 2 3]};</w:t>
      </w:r>
    </w:p>
    <w:p w14:paraId="009E059F" w14:textId="77777777" w:rsidR="002A5CFA" w:rsidRDefault="002A5CFA">
      <w:pPr>
        <w:spacing w:before="5" w:line="200" w:lineRule="exact"/>
      </w:pPr>
    </w:p>
    <w:p w14:paraId="494A5B29" w14:textId="77777777" w:rsidR="002A5CFA" w:rsidRDefault="00D60D49">
      <w:pPr>
        <w:ind w:left="100"/>
        <w:rPr>
          <w:rFonts w:ascii="Courier New" w:eastAsia="Courier New" w:hAnsi="Courier New" w:cs="Courier New"/>
          <w:sz w:val="14"/>
          <w:szCs w:val="14"/>
        </w:rPr>
      </w:pPr>
      <w:r>
        <w:rPr>
          <w:rFonts w:ascii="Courier New" w:eastAsia="Courier New" w:hAnsi="Courier New" w:cs="Courier New"/>
          <w:color w:val="218A21"/>
          <w:sz w:val="14"/>
          <w:szCs w:val="14"/>
        </w:rPr>
        <w:t>% NUMBER OF NEURONS CHECKING</w:t>
      </w:r>
    </w:p>
    <w:p w14:paraId="449808CA"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color w:val="0000FF"/>
          <w:sz w:val="14"/>
          <w:szCs w:val="14"/>
        </w:rPr>
        <w:t xml:space="preserve">for </w:t>
      </w:r>
      <w:proofErr w:type="spellStart"/>
      <w:r>
        <w:rPr>
          <w:rFonts w:ascii="Courier New" w:eastAsia="Courier New" w:hAnsi="Courier New" w:cs="Courier New"/>
          <w:color w:val="000000"/>
          <w:sz w:val="14"/>
          <w:szCs w:val="14"/>
        </w:rPr>
        <w:t>i</w:t>
      </w:r>
      <w:proofErr w:type="spellEnd"/>
      <w:r>
        <w:rPr>
          <w:rFonts w:ascii="Courier New" w:eastAsia="Courier New" w:hAnsi="Courier New" w:cs="Courier New"/>
          <w:color w:val="000000"/>
          <w:sz w:val="14"/>
          <w:szCs w:val="14"/>
        </w:rPr>
        <w:t>=</w:t>
      </w:r>
      <w:proofErr w:type="gramStart"/>
      <w:r>
        <w:rPr>
          <w:rFonts w:ascii="Courier New" w:eastAsia="Courier New" w:hAnsi="Courier New" w:cs="Courier New"/>
          <w:color w:val="000000"/>
          <w:sz w:val="14"/>
          <w:szCs w:val="14"/>
        </w:rPr>
        <w:t>1:length</w:t>
      </w:r>
      <w:proofErr w:type="gramEnd"/>
      <w:r>
        <w:rPr>
          <w:rFonts w:ascii="Courier New" w:eastAsia="Courier New" w:hAnsi="Courier New" w:cs="Courier New"/>
          <w:color w:val="000000"/>
          <w:sz w:val="14"/>
          <w:szCs w:val="14"/>
        </w:rPr>
        <w:t>(</w:t>
      </w:r>
      <w:proofErr w:type="spellStart"/>
      <w:r>
        <w:rPr>
          <w:rFonts w:ascii="Courier New" w:eastAsia="Courier New" w:hAnsi="Courier New" w:cs="Courier New"/>
          <w:color w:val="000000"/>
          <w:sz w:val="14"/>
          <w:szCs w:val="14"/>
        </w:rPr>
        <w:t>no_neurons</w:t>
      </w:r>
      <w:proofErr w:type="spellEnd"/>
      <w:r>
        <w:rPr>
          <w:rFonts w:ascii="Courier New" w:eastAsia="Courier New" w:hAnsi="Courier New" w:cs="Courier New"/>
          <w:color w:val="000000"/>
          <w:sz w:val="14"/>
          <w:szCs w:val="14"/>
        </w:rPr>
        <w:t>)</w:t>
      </w:r>
    </w:p>
    <w:p w14:paraId="17960AF9" w14:textId="77777777" w:rsidR="002A5CFA" w:rsidRDefault="00D60D49">
      <w:pPr>
        <w:spacing w:line="140" w:lineRule="exact"/>
        <w:ind w:left="437" w:right="6798"/>
        <w:jc w:val="both"/>
        <w:rPr>
          <w:rFonts w:ascii="Courier New" w:eastAsia="Courier New" w:hAnsi="Courier New" w:cs="Courier New"/>
          <w:sz w:val="14"/>
          <w:szCs w:val="14"/>
        </w:rPr>
      </w:pPr>
      <w:proofErr w:type="spellStart"/>
      <w:r>
        <w:rPr>
          <w:rFonts w:ascii="Courier New" w:eastAsia="Courier New" w:hAnsi="Courier New" w:cs="Courier New"/>
          <w:position w:val="1"/>
          <w:sz w:val="14"/>
          <w:szCs w:val="14"/>
        </w:rPr>
        <w:t>layer_first</w:t>
      </w:r>
      <w:proofErr w:type="spellEnd"/>
      <w:r>
        <w:rPr>
          <w:rFonts w:ascii="Courier New" w:eastAsia="Courier New" w:hAnsi="Courier New" w:cs="Courier New"/>
          <w:position w:val="1"/>
          <w:sz w:val="14"/>
          <w:szCs w:val="14"/>
        </w:rPr>
        <w:t xml:space="preserve"> = </w:t>
      </w:r>
      <w:proofErr w:type="spellStart"/>
      <w:r>
        <w:rPr>
          <w:rFonts w:ascii="Courier New" w:eastAsia="Courier New" w:hAnsi="Courier New" w:cs="Courier New"/>
          <w:position w:val="1"/>
          <w:sz w:val="14"/>
          <w:szCs w:val="14"/>
        </w:rPr>
        <w:t>no_neurons</w:t>
      </w:r>
      <w:proofErr w:type="spellEnd"/>
      <w:r>
        <w:rPr>
          <w:rFonts w:ascii="Courier New" w:eastAsia="Courier New" w:hAnsi="Courier New" w:cs="Courier New"/>
          <w:position w:val="1"/>
          <w:sz w:val="14"/>
          <w:szCs w:val="14"/>
        </w:rPr>
        <w:t>{</w:t>
      </w:r>
      <w:proofErr w:type="spellStart"/>
      <w:r>
        <w:rPr>
          <w:rFonts w:ascii="Courier New" w:eastAsia="Courier New" w:hAnsi="Courier New" w:cs="Courier New"/>
          <w:position w:val="1"/>
          <w:sz w:val="14"/>
          <w:szCs w:val="14"/>
        </w:rPr>
        <w:t>i</w:t>
      </w:r>
      <w:proofErr w:type="spellEnd"/>
      <w:r>
        <w:rPr>
          <w:rFonts w:ascii="Courier New" w:eastAsia="Courier New" w:hAnsi="Courier New" w:cs="Courier New"/>
          <w:position w:val="1"/>
          <w:sz w:val="14"/>
          <w:szCs w:val="14"/>
        </w:rPr>
        <w:t>};</w:t>
      </w:r>
    </w:p>
    <w:p w14:paraId="722FA0E9" w14:textId="77777777" w:rsidR="002A5CFA" w:rsidRDefault="00D60D49">
      <w:pPr>
        <w:spacing w:before="2"/>
        <w:ind w:left="437" w:right="5115"/>
        <w:jc w:val="both"/>
        <w:rPr>
          <w:rFonts w:ascii="Courier New" w:eastAsia="Courier New" w:hAnsi="Courier New" w:cs="Courier New"/>
          <w:sz w:val="14"/>
          <w:szCs w:val="14"/>
        </w:rPr>
      </w:pPr>
      <w:proofErr w:type="spellStart"/>
      <w:r>
        <w:rPr>
          <w:rFonts w:ascii="Courier New" w:eastAsia="Courier New" w:hAnsi="Courier New" w:cs="Courier New"/>
          <w:sz w:val="14"/>
          <w:szCs w:val="14"/>
        </w:rPr>
        <w:t>neuron_first</w:t>
      </w:r>
      <w:proofErr w:type="spellEnd"/>
      <w:r>
        <w:rPr>
          <w:rFonts w:ascii="Courier New" w:eastAsia="Courier New" w:hAnsi="Courier New" w:cs="Courier New"/>
          <w:sz w:val="14"/>
          <w:szCs w:val="14"/>
        </w:rPr>
        <w:t xml:space="preserve"> = </w:t>
      </w:r>
      <w:proofErr w:type="spellStart"/>
      <w:r>
        <w:rPr>
          <w:rFonts w:ascii="Courier New" w:eastAsia="Courier New" w:hAnsi="Courier New" w:cs="Courier New"/>
          <w:sz w:val="14"/>
          <w:szCs w:val="14"/>
        </w:rPr>
        <w:t>layer_first</w:t>
      </w:r>
      <w:proofErr w:type="spellEnd"/>
      <w:r>
        <w:rPr>
          <w:rFonts w:ascii="Courier New" w:eastAsia="Courier New" w:hAnsi="Courier New" w:cs="Courier New"/>
          <w:sz w:val="14"/>
          <w:szCs w:val="14"/>
        </w:rPr>
        <w:t>(length(</w:t>
      </w:r>
      <w:proofErr w:type="spellStart"/>
      <w:r>
        <w:rPr>
          <w:rFonts w:ascii="Courier New" w:eastAsia="Courier New" w:hAnsi="Courier New" w:cs="Courier New"/>
          <w:sz w:val="14"/>
          <w:szCs w:val="14"/>
        </w:rPr>
        <w:t>layer_first</w:t>
      </w:r>
      <w:proofErr w:type="spellEnd"/>
      <w:r>
        <w:rPr>
          <w:rFonts w:ascii="Courier New" w:eastAsia="Courier New" w:hAnsi="Courier New" w:cs="Courier New"/>
          <w:sz w:val="14"/>
          <w:szCs w:val="14"/>
        </w:rPr>
        <w:t xml:space="preserve">)); net = </w:t>
      </w:r>
      <w:proofErr w:type="spellStart"/>
      <w:r>
        <w:rPr>
          <w:rFonts w:ascii="Courier New" w:eastAsia="Courier New" w:hAnsi="Courier New" w:cs="Courier New"/>
          <w:sz w:val="14"/>
          <w:szCs w:val="14"/>
        </w:rPr>
        <w:t>selforgmap</w:t>
      </w:r>
      <w:proofErr w:type="spellEnd"/>
      <w:r>
        <w:rPr>
          <w:rFonts w:ascii="Courier New" w:eastAsia="Courier New" w:hAnsi="Courier New" w:cs="Courier New"/>
          <w:sz w:val="14"/>
          <w:szCs w:val="14"/>
        </w:rPr>
        <w:t>(</w:t>
      </w:r>
      <w:proofErr w:type="spellStart"/>
      <w:r>
        <w:rPr>
          <w:rFonts w:ascii="Courier New" w:eastAsia="Courier New" w:hAnsi="Courier New" w:cs="Courier New"/>
          <w:sz w:val="14"/>
          <w:szCs w:val="14"/>
        </w:rPr>
        <w:t>no_neurons</w:t>
      </w:r>
      <w:proofErr w:type="spellEnd"/>
      <w:r>
        <w:rPr>
          <w:rFonts w:ascii="Courier New" w:eastAsia="Courier New" w:hAnsi="Courier New" w:cs="Courier New"/>
          <w:sz w:val="14"/>
          <w:szCs w:val="14"/>
        </w:rPr>
        <w:t>{</w:t>
      </w:r>
      <w:proofErr w:type="spellStart"/>
      <w:r>
        <w:rPr>
          <w:rFonts w:ascii="Courier New" w:eastAsia="Courier New" w:hAnsi="Courier New" w:cs="Courier New"/>
          <w:sz w:val="14"/>
          <w:szCs w:val="14"/>
        </w:rPr>
        <w:t>i</w:t>
      </w:r>
      <w:proofErr w:type="spellEnd"/>
      <w:r>
        <w:rPr>
          <w:rFonts w:ascii="Courier New" w:eastAsia="Courier New" w:hAnsi="Courier New" w:cs="Courier New"/>
          <w:sz w:val="14"/>
          <w:szCs w:val="14"/>
        </w:rPr>
        <w:t xml:space="preserve">},100,3,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hextop</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 xml:space="preserve">); </w:t>
      </w:r>
      <w:proofErr w:type="spellStart"/>
      <w:proofErr w:type="gramStart"/>
      <w:r>
        <w:rPr>
          <w:rFonts w:ascii="Courier New" w:eastAsia="Courier New" w:hAnsi="Courier New" w:cs="Courier New"/>
          <w:color w:val="000000"/>
          <w:sz w:val="14"/>
          <w:szCs w:val="14"/>
        </w:rPr>
        <w:t>net.trainParam.epochs</w:t>
      </w:r>
      <w:proofErr w:type="spellEnd"/>
      <w:proofErr w:type="gramEnd"/>
      <w:r>
        <w:rPr>
          <w:rFonts w:ascii="Courier New" w:eastAsia="Courier New" w:hAnsi="Courier New" w:cs="Courier New"/>
          <w:color w:val="000000"/>
          <w:sz w:val="14"/>
          <w:szCs w:val="14"/>
        </w:rPr>
        <w:t xml:space="preserve"> </w:t>
      </w:r>
      <w:r>
        <w:rPr>
          <w:rFonts w:ascii="Courier New" w:eastAsia="Courier New" w:hAnsi="Courier New" w:cs="Courier New"/>
          <w:color w:val="000000"/>
          <w:sz w:val="14"/>
          <w:szCs w:val="14"/>
        </w:rPr>
        <w:t>= 100;</w:t>
      </w:r>
    </w:p>
    <w:p w14:paraId="283CFC2A" w14:textId="77777777" w:rsidR="002A5CFA" w:rsidRDefault="00D60D49">
      <w:pPr>
        <w:spacing w:before="1"/>
        <w:ind w:left="437" w:right="7470"/>
        <w:jc w:val="both"/>
        <w:rPr>
          <w:rFonts w:ascii="Courier New" w:eastAsia="Courier New" w:hAnsi="Courier New" w:cs="Courier New"/>
          <w:sz w:val="14"/>
          <w:szCs w:val="14"/>
        </w:rPr>
      </w:pPr>
      <w:r>
        <w:rPr>
          <w:rFonts w:ascii="Courier New" w:eastAsia="Courier New" w:hAnsi="Courier New" w:cs="Courier New"/>
          <w:sz w:val="14"/>
          <w:szCs w:val="14"/>
        </w:rPr>
        <w:t xml:space="preserve">net = </w:t>
      </w:r>
      <w:proofErr w:type="gramStart"/>
      <w:r>
        <w:rPr>
          <w:rFonts w:ascii="Courier New" w:eastAsia="Courier New" w:hAnsi="Courier New" w:cs="Courier New"/>
          <w:sz w:val="14"/>
          <w:szCs w:val="14"/>
        </w:rPr>
        <w:t>train(</w:t>
      </w:r>
      <w:proofErr w:type="gramEnd"/>
      <w:r>
        <w:rPr>
          <w:rFonts w:ascii="Courier New" w:eastAsia="Courier New" w:hAnsi="Courier New" w:cs="Courier New"/>
          <w:sz w:val="14"/>
          <w:szCs w:val="14"/>
        </w:rPr>
        <w:t>net, d);</w:t>
      </w:r>
    </w:p>
    <w:p w14:paraId="46A291ED" w14:textId="77777777" w:rsidR="002A5CFA" w:rsidRDefault="002A5CFA">
      <w:pPr>
        <w:spacing w:before="2" w:line="200" w:lineRule="exact"/>
      </w:pPr>
    </w:p>
    <w:p w14:paraId="65C5138D" w14:textId="77777777" w:rsidR="002A5CFA" w:rsidRDefault="00D60D49">
      <w:pPr>
        <w:ind w:left="437" w:right="5704"/>
        <w:rPr>
          <w:rFonts w:ascii="Courier New" w:eastAsia="Courier New" w:hAnsi="Courier New" w:cs="Courier New"/>
          <w:sz w:val="14"/>
          <w:szCs w:val="14"/>
        </w:rPr>
      </w:pPr>
      <w:r>
        <w:rPr>
          <w:rFonts w:ascii="Courier New" w:eastAsia="Courier New" w:hAnsi="Courier New" w:cs="Courier New"/>
          <w:sz w:val="14"/>
          <w:szCs w:val="14"/>
        </w:rPr>
        <w:t xml:space="preserve">distances = </w:t>
      </w:r>
      <w:proofErr w:type="spellStart"/>
      <w:proofErr w:type="gramStart"/>
      <w:r>
        <w:rPr>
          <w:rFonts w:ascii="Courier New" w:eastAsia="Courier New" w:hAnsi="Courier New" w:cs="Courier New"/>
          <w:sz w:val="14"/>
          <w:szCs w:val="14"/>
        </w:rPr>
        <w:t>dist</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d', </w:t>
      </w:r>
      <w:proofErr w:type="spellStart"/>
      <w:r>
        <w:rPr>
          <w:rFonts w:ascii="Courier New" w:eastAsia="Courier New" w:hAnsi="Courier New" w:cs="Courier New"/>
          <w:sz w:val="14"/>
          <w:szCs w:val="14"/>
        </w:rPr>
        <w:t>net.IW</w:t>
      </w:r>
      <w:proofErr w:type="spellEnd"/>
      <w:r>
        <w:rPr>
          <w:rFonts w:ascii="Courier New" w:eastAsia="Courier New" w:hAnsi="Courier New" w:cs="Courier New"/>
          <w:sz w:val="14"/>
          <w:szCs w:val="14"/>
        </w:rPr>
        <w:t>{1}'); [</w:t>
      </w:r>
      <w:proofErr w:type="spellStart"/>
      <w:r>
        <w:rPr>
          <w:rFonts w:ascii="Courier New" w:eastAsia="Courier New" w:hAnsi="Courier New" w:cs="Courier New"/>
          <w:sz w:val="14"/>
          <w:szCs w:val="14"/>
        </w:rPr>
        <w:t>min_dist</w:t>
      </w:r>
      <w:proofErr w:type="spellEnd"/>
      <w:r>
        <w:rPr>
          <w:rFonts w:ascii="Courier New" w:eastAsia="Courier New" w:hAnsi="Courier New" w:cs="Courier New"/>
          <w:sz w:val="14"/>
          <w:szCs w:val="14"/>
        </w:rPr>
        <w:t xml:space="preserve">,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 min(distances, [], 2);</w:t>
      </w:r>
    </w:p>
    <w:p w14:paraId="548BFBFC" w14:textId="77777777" w:rsidR="002A5CFA" w:rsidRDefault="002A5CFA">
      <w:pPr>
        <w:spacing w:before="7" w:line="140" w:lineRule="exact"/>
        <w:rPr>
          <w:sz w:val="15"/>
          <w:szCs w:val="15"/>
        </w:rPr>
        <w:sectPr w:rsidR="002A5CFA">
          <w:type w:val="continuous"/>
          <w:pgSz w:w="11920" w:h="16840"/>
          <w:pgMar w:top="1160" w:right="1680" w:bottom="280" w:left="620" w:header="720" w:footer="720" w:gutter="0"/>
          <w:cols w:space="720"/>
        </w:sectPr>
      </w:pPr>
    </w:p>
    <w:p w14:paraId="194EE4BE" w14:textId="77777777" w:rsidR="002A5CFA" w:rsidRDefault="002A5CFA">
      <w:pPr>
        <w:spacing w:before="4" w:line="140" w:lineRule="exact"/>
        <w:rPr>
          <w:sz w:val="15"/>
          <w:szCs w:val="15"/>
        </w:rPr>
      </w:pPr>
    </w:p>
    <w:p w14:paraId="02A9F99C" w14:textId="77777777" w:rsidR="002A5CFA" w:rsidRDefault="002A5CFA">
      <w:pPr>
        <w:spacing w:line="200" w:lineRule="exact"/>
      </w:pPr>
    </w:p>
    <w:p w14:paraId="4DD98C12" w14:textId="77777777" w:rsidR="002A5CFA" w:rsidRDefault="002A5CFA">
      <w:pPr>
        <w:spacing w:line="200" w:lineRule="exact"/>
      </w:pPr>
    </w:p>
    <w:p w14:paraId="2DDF6370" w14:textId="77777777" w:rsidR="002A5CFA" w:rsidRDefault="002A5CFA">
      <w:pPr>
        <w:spacing w:line="200" w:lineRule="exact"/>
      </w:pPr>
    </w:p>
    <w:p w14:paraId="6DF68272" w14:textId="77777777" w:rsidR="002A5CFA" w:rsidRDefault="002A5CFA">
      <w:pPr>
        <w:spacing w:line="200" w:lineRule="exact"/>
      </w:pPr>
    </w:p>
    <w:p w14:paraId="24F7498D" w14:textId="77777777" w:rsidR="002A5CFA" w:rsidRDefault="002A5CFA">
      <w:pPr>
        <w:spacing w:line="200" w:lineRule="exact"/>
      </w:pPr>
    </w:p>
    <w:p w14:paraId="3DCD5CB2" w14:textId="77777777" w:rsidR="002A5CFA" w:rsidRDefault="00D60D49">
      <w:pPr>
        <w:spacing w:line="140" w:lineRule="exact"/>
        <w:ind w:left="100" w:right="-41"/>
        <w:rPr>
          <w:rFonts w:ascii="Courier New" w:eastAsia="Courier New" w:hAnsi="Courier New" w:cs="Courier New"/>
          <w:sz w:val="14"/>
          <w:szCs w:val="14"/>
        </w:rPr>
      </w:pPr>
      <w:r>
        <w:rPr>
          <w:rFonts w:ascii="Courier New" w:eastAsia="Courier New" w:hAnsi="Courier New" w:cs="Courier New"/>
          <w:color w:val="0000FF"/>
          <w:position w:val="1"/>
          <w:sz w:val="14"/>
          <w:szCs w:val="14"/>
        </w:rPr>
        <w:t>end</w:t>
      </w:r>
    </w:p>
    <w:p w14:paraId="0A69F488" w14:textId="77777777" w:rsidR="002A5CFA" w:rsidRDefault="00D60D49">
      <w:pPr>
        <w:spacing w:before="46"/>
        <w:rPr>
          <w:rFonts w:ascii="Courier New" w:eastAsia="Courier New" w:hAnsi="Courier New" w:cs="Courier New"/>
          <w:sz w:val="14"/>
          <w:szCs w:val="14"/>
        </w:rPr>
      </w:pPr>
      <w:r>
        <w:br w:type="column"/>
      </w:r>
      <w:proofErr w:type="gramStart"/>
      <w:r>
        <w:rPr>
          <w:rFonts w:ascii="Courier New" w:eastAsia="Courier New" w:hAnsi="Courier New" w:cs="Courier New"/>
          <w:sz w:val="14"/>
          <w:szCs w:val="14"/>
        </w:rPr>
        <w:t>figure(</w:t>
      </w:r>
      <w:proofErr w:type="gramEnd"/>
      <w:r>
        <w:rPr>
          <w:rFonts w:ascii="Courier New" w:eastAsia="Courier New" w:hAnsi="Courier New" w:cs="Courier New"/>
          <w:sz w:val="14"/>
          <w:szCs w:val="14"/>
        </w:rPr>
        <w:t>)</w:t>
      </w:r>
    </w:p>
    <w:p w14:paraId="1DD6AD0C" w14:textId="77777777" w:rsidR="002A5CFA" w:rsidRDefault="00D60D49">
      <w:pPr>
        <w:spacing w:line="140" w:lineRule="exact"/>
        <w:rPr>
          <w:rFonts w:ascii="Courier New" w:eastAsia="Courier New" w:hAnsi="Courier New" w:cs="Courier New"/>
          <w:sz w:val="14"/>
          <w:szCs w:val="14"/>
        </w:rPr>
      </w:pPr>
      <w:proofErr w:type="gramStart"/>
      <w:r>
        <w:rPr>
          <w:rFonts w:ascii="Courier New" w:eastAsia="Courier New" w:hAnsi="Courier New" w:cs="Courier New"/>
          <w:position w:val="1"/>
          <w:sz w:val="14"/>
          <w:szCs w:val="14"/>
        </w:rPr>
        <w:t>scatter(</w:t>
      </w:r>
      <w:proofErr w:type="gramEnd"/>
      <w:r>
        <w:rPr>
          <w:rFonts w:ascii="Courier New" w:eastAsia="Courier New" w:hAnsi="Courier New" w:cs="Courier New"/>
          <w:position w:val="1"/>
          <w:sz w:val="14"/>
          <w:szCs w:val="14"/>
        </w:rPr>
        <w:t xml:space="preserve">d(1,:), d(2,:),200, </w:t>
      </w:r>
      <w:proofErr w:type="spellStart"/>
      <w:r>
        <w:rPr>
          <w:rFonts w:ascii="Courier New" w:eastAsia="Courier New" w:hAnsi="Courier New" w:cs="Courier New"/>
          <w:position w:val="1"/>
          <w:sz w:val="14"/>
          <w:szCs w:val="14"/>
        </w:rPr>
        <w:t>cLabel</w:t>
      </w:r>
      <w:proofErr w:type="spellEnd"/>
      <w:r>
        <w:rPr>
          <w:rFonts w:ascii="Courier New" w:eastAsia="Courier New" w:hAnsi="Courier New" w:cs="Courier New"/>
          <w:position w:val="1"/>
          <w:sz w:val="14"/>
          <w:szCs w:val="14"/>
        </w:rPr>
        <w:t xml:space="preserve">, </w:t>
      </w:r>
      <w:r>
        <w:rPr>
          <w:rFonts w:ascii="Courier New" w:eastAsia="Courier New" w:hAnsi="Courier New" w:cs="Courier New"/>
          <w:color w:val="9F1FEF"/>
          <w:position w:val="1"/>
          <w:sz w:val="14"/>
          <w:szCs w:val="14"/>
        </w:rPr>
        <w:t>'filled'</w:t>
      </w:r>
      <w:r>
        <w:rPr>
          <w:rFonts w:ascii="Courier New" w:eastAsia="Courier New" w:hAnsi="Courier New" w:cs="Courier New"/>
          <w:color w:val="000000"/>
          <w:position w:val="1"/>
          <w:sz w:val="14"/>
          <w:szCs w:val="14"/>
        </w:rPr>
        <w:t>);</w:t>
      </w:r>
    </w:p>
    <w:p w14:paraId="4FB95C35" w14:textId="77777777" w:rsidR="002A5CFA" w:rsidRDefault="00D60D49">
      <w:pPr>
        <w:spacing w:before="1"/>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15133599" w14:textId="77777777" w:rsidR="002A5CFA" w:rsidRDefault="00D60D49">
      <w:pPr>
        <w:spacing w:before="1"/>
        <w:rPr>
          <w:rFonts w:ascii="Courier New" w:eastAsia="Courier New" w:hAnsi="Courier New" w:cs="Courier New"/>
          <w:sz w:val="14"/>
          <w:szCs w:val="14"/>
        </w:rPr>
      </w:pPr>
      <w:proofErr w:type="gramStart"/>
      <w:r>
        <w:rPr>
          <w:rFonts w:ascii="Courier New" w:eastAsia="Courier New" w:hAnsi="Courier New" w:cs="Courier New"/>
          <w:sz w:val="14"/>
          <w:szCs w:val="14"/>
        </w:rPr>
        <w:t>scatter(</w:t>
      </w:r>
      <w:proofErr w:type="gramEnd"/>
      <w:r>
        <w:rPr>
          <w:rFonts w:ascii="Courier New" w:eastAsia="Courier New" w:hAnsi="Courier New" w:cs="Courier New"/>
          <w:sz w:val="14"/>
          <w:szCs w:val="14"/>
        </w:rPr>
        <w:t xml:space="preserve">d(1,:), d(2,:),50,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xml:space="preserve">,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1CFBE7FB" w14:textId="77777777" w:rsidR="002A5CFA" w:rsidRDefault="00D60D49">
      <w:pPr>
        <w:spacing w:line="140" w:lineRule="exact"/>
        <w:rPr>
          <w:rFonts w:ascii="Courier New" w:eastAsia="Courier New" w:hAnsi="Courier New" w:cs="Courier New"/>
          <w:sz w:val="14"/>
          <w:szCs w:val="14"/>
        </w:rPr>
      </w:pPr>
      <w:r>
        <w:rPr>
          <w:rFonts w:ascii="Courier New" w:eastAsia="Courier New" w:hAnsi="Courier New" w:cs="Courier New"/>
          <w:position w:val="1"/>
          <w:sz w:val="14"/>
          <w:szCs w:val="14"/>
        </w:rPr>
        <w:t xml:space="preserve">hold </w:t>
      </w:r>
      <w:r>
        <w:rPr>
          <w:rFonts w:ascii="Courier New" w:eastAsia="Courier New" w:hAnsi="Courier New" w:cs="Courier New"/>
          <w:color w:val="9F1FEF"/>
          <w:position w:val="1"/>
          <w:sz w:val="14"/>
          <w:szCs w:val="14"/>
        </w:rPr>
        <w:t>on</w:t>
      </w:r>
    </w:p>
    <w:p w14:paraId="06FF40E8" w14:textId="77777777" w:rsidR="002A5CFA" w:rsidRDefault="00D60D49">
      <w:pPr>
        <w:spacing w:before="1"/>
        <w:rPr>
          <w:rFonts w:ascii="Courier New" w:eastAsia="Courier New" w:hAnsi="Courier New" w:cs="Courier New"/>
          <w:sz w:val="14"/>
          <w:szCs w:val="14"/>
        </w:rPr>
      </w:pPr>
      <w:r>
        <w:rPr>
          <w:rFonts w:ascii="Courier New" w:eastAsia="Courier New" w:hAnsi="Courier New" w:cs="Courier New"/>
          <w:sz w:val="14"/>
          <w:szCs w:val="14"/>
        </w:rPr>
        <w:t>scatter(</w:t>
      </w:r>
      <w:proofErr w:type="spellStart"/>
      <w:proofErr w:type="gramStart"/>
      <w:r>
        <w:rPr>
          <w:rFonts w:ascii="Courier New" w:eastAsia="Courier New" w:hAnsi="Courier New" w:cs="Courier New"/>
          <w:sz w:val="14"/>
          <w:szCs w:val="14"/>
        </w:rPr>
        <w:t>net.IW</w:t>
      </w:r>
      <w:proofErr w:type="spellEnd"/>
      <w:proofErr w:type="gramEnd"/>
      <w:r>
        <w:rPr>
          <w:rFonts w:ascii="Courier New" w:eastAsia="Courier New" w:hAnsi="Courier New" w:cs="Courier New"/>
          <w:sz w:val="14"/>
          <w:szCs w:val="14"/>
        </w:rPr>
        <w:t xml:space="preserve">{1}(:,1), </w:t>
      </w:r>
      <w:proofErr w:type="spellStart"/>
      <w:r>
        <w:rPr>
          <w:rFonts w:ascii="Courier New" w:eastAsia="Courier New" w:hAnsi="Courier New" w:cs="Courier New"/>
          <w:sz w:val="14"/>
          <w:szCs w:val="14"/>
        </w:rPr>
        <w:t>net.IW</w:t>
      </w:r>
      <w:proofErr w:type="spellEnd"/>
      <w:r>
        <w:rPr>
          <w:rFonts w:ascii="Courier New" w:eastAsia="Courier New" w:hAnsi="Courier New" w:cs="Courier New"/>
          <w:sz w:val="14"/>
          <w:szCs w:val="14"/>
        </w:rPr>
        <w:t xml:space="preserve">{1}(:,2),400,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blackx</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0969CB04" w14:textId="77777777" w:rsidR="002A5CFA" w:rsidRDefault="00D60D49">
      <w:pPr>
        <w:spacing w:before="1"/>
        <w:rPr>
          <w:rFonts w:ascii="Courier New" w:eastAsia="Courier New" w:hAnsi="Courier New" w:cs="Courier New"/>
          <w:sz w:val="14"/>
          <w:szCs w:val="14"/>
        </w:rPr>
        <w:sectPr w:rsidR="002A5CFA">
          <w:type w:val="continuous"/>
          <w:pgSz w:w="11920" w:h="16840"/>
          <w:pgMar w:top="1160" w:right="1680" w:bottom="280" w:left="620" w:header="720" w:footer="720" w:gutter="0"/>
          <w:cols w:num="2" w:space="720" w:equalWidth="0">
            <w:col w:w="353" w:space="84"/>
            <w:col w:w="9183"/>
          </w:cols>
        </w:sectPr>
      </w:pPr>
      <w:proofErr w:type="gramStart"/>
      <w:r>
        <w:rPr>
          <w:rFonts w:ascii="Courier New" w:eastAsia="Courier New" w:hAnsi="Courier New" w:cs="Courier New"/>
          <w:sz w:val="14"/>
          <w:szCs w:val="14"/>
        </w:rPr>
        <w:t>title(</w:t>
      </w:r>
      <w:proofErr w:type="spellStart"/>
      <w:proofErr w:type="gramEnd"/>
      <w:r>
        <w:rPr>
          <w:rFonts w:ascii="Courier New" w:eastAsia="Courier New" w:hAnsi="Courier New" w:cs="Courier New"/>
          <w:sz w:val="14"/>
          <w:szCs w:val="14"/>
        </w:rPr>
        <w:t>sprintf</w:t>
      </w:r>
      <w:proofErr w:type="spellEnd"/>
      <w:r>
        <w:rPr>
          <w:rFonts w:ascii="Courier New" w:eastAsia="Courier New" w:hAnsi="Courier New" w:cs="Courier New"/>
          <w:sz w:val="14"/>
          <w:szCs w:val="14"/>
        </w:rPr>
        <w:t>(</w:t>
      </w:r>
      <w:r>
        <w:rPr>
          <w:rFonts w:ascii="Courier New" w:eastAsia="Courier New" w:hAnsi="Courier New" w:cs="Courier New"/>
          <w:color w:val="9F1FEF"/>
          <w:sz w:val="14"/>
          <w:szCs w:val="14"/>
        </w:rPr>
        <w:t>'Number of neurons (or clusters): %d'</w:t>
      </w:r>
      <w:r>
        <w:rPr>
          <w:rFonts w:ascii="Courier New" w:eastAsia="Courier New" w:hAnsi="Courier New" w:cs="Courier New"/>
          <w:color w:val="000000"/>
          <w:sz w:val="14"/>
          <w:szCs w:val="14"/>
        </w:rPr>
        <w:t xml:space="preserve">, </w:t>
      </w:r>
      <w:proofErr w:type="spellStart"/>
      <w:r>
        <w:rPr>
          <w:rFonts w:ascii="Courier New" w:eastAsia="Courier New" w:hAnsi="Courier New" w:cs="Courier New"/>
          <w:color w:val="000000"/>
          <w:sz w:val="14"/>
          <w:szCs w:val="14"/>
        </w:rPr>
        <w:t>neuron_first</w:t>
      </w:r>
      <w:proofErr w:type="spellEnd"/>
      <w:r>
        <w:rPr>
          <w:rFonts w:ascii="Courier New" w:eastAsia="Courier New" w:hAnsi="Courier New" w:cs="Courier New"/>
          <w:color w:val="000000"/>
          <w:sz w:val="14"/>
          <w:szCs w:val="14"/>
        </w:rPr>
        <w:t>))</w:t>
      </w:r>
    </w:p>
    <w:p w14:paraId="3A9E1DEA" w14:textId="77777777" w:rsidR="002A5CFA" w:rsidRDefault="002A5CFA">
      <w:pPr>
        <w:spacing w:before="4" w:line="160" w:lineRule="exact"/>
        <w:rPr>
          <w:sz w:val="16"/>
          <w:szCs w:val="16"/>
        </w:rPr>
      </w:pPr>
    </w:p>
    <w:p w14:paraId="5EEE5C18" w14:textId="77777777" w:rsidR="002A5CFA" w:rsidRDefault="00D60D49">
      <w:pPr>
        <w:spacing w:before="46"/>
        <w:ind w:left="100"/>
        <w:rPr>
          <w:rFonts w:ascii="Courier New" w:eastAsia="Courier New" w:hAnsi="Courier New" w:cs="Courier New"/>
          <w:sz w:val="14"/>
          <w:szCs w:val="14"/>
        </w:rPr>
      </w:pPr>
      <w:r>
        <w:rPr>
          <w:rFonts w:ascii="Courier New" w:eastAsia="Courier New" w:hAnsi="Courier New" w:cs="Courier New"/>
          <w:color w:val="218A21"/>
          <w:sz w:val="14"/>
          <w:szCs w:val="14"/>
        </w:rPr>
        <w:t>% LAYER SIZE CHECKING</w:t>
      </w:r>
    </w:p>
    <w:p w14:paraId="794FE67F"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color w:val="0000FF"/>
          <w:sz w:val="14"/>
          <w:szCs w:val="14"/>
        </w:rPr>
        <w:t xml:space="preserve">for </w:t>
      </w:r>
      <w:proofErr w:type="spellStart"/>
      <w:r>
        <w:rPr>
          <w:rFonts w:ascii="Courier New" w:eastAsia="Courier New" w:hAnsi="Courier New" w:cs="Courier New"/>
          <w:color w:val="000000"/>
          <w:sz w:val="14"/>
          <w:szCs w:val="14"/>
        </w:rPr>
        <w:t>i</w:t>
      </w:r>
      <w:proofErr w:type="spellEnd"/>
      <w:r>
        <w:rPr>
          <w:rFonts w:ascii="Courier New" w:eastAsia="Courier New" w:hAnsi="Courier New" w:cs="Courier New"/>
          <w:color w:val="000000"/>
          <w:sz w:val="14"/>
          <w:szCs w:val="14"/>
        </w:rPr>
        <w:t>=</w:t>
      </w:r>
      <w:proofErr w:type="gramStart"/>
      <w:r>
        <w:rPr>
          <w:rFonts w:ascii="Courier New" w:eastAsia="Courier New" w:hAnsi="Courier New" w:cs="Courier New"/>
          <w:color w:val="000000"/>
          <w:sz w:val="14"/>
          <w:szCs w:val="14"/>
        </w:rPr>
        <w:t>1:length</w:t>
      </w:r>
      <w:proofErr w:type="gramEnd"/>
      <w:r>
        <w:rPr>
          <w:rFonts w:ascii="Courier New" w:eastAsia="Courier New" w:hAnsi="Courier New" w:cs="Courier New"/>
          <w:color w:val="000000"/>
          <w:sz w:val="14"/>
          <w:szCs w:val="14"/>
        </w:rPr>
        <w:t>(layer)</w:t>
      </w:r>
    </w:p>
    <w:p w14:paraId="094A97EB" w14:textId="77777777" w:rsidR="002A5CFA" w:rsidRDefault="00D60D49">
      <w:pPr>
        <w:spacing w:line="140" w:lineRule="exact"/>
        <w:ind w:left="437"/>
        <w:rPr>
          <w:rFonts w:ascii="Courier New" w:eastAsia="Courier New" w:hAnsi="Courier New" w:cs="Courier New"/>
          <w:sz w:val="14"/>
          <w:szCs w:val="14"/>
        </w:rPr>
      </w:pPr>
      <w:r>
        <w:rPr>
          <w:rFonts w:ascii="Courier New" w:eastAsia="Courier New" w:hAnsi="Courier New" w:cs="Courier New"/>
          <w:position w:val="1"/>
          <w:sz w:val="14"/>
          <w:szCs w:val="14"/>
        </w:rPr>
        <w:t xml:space="preserve">net = </w:t>
      </w:r>
      <w:proofErr w:type="spellStart"/>
      <w:r>
        <w:rPr>
          <w:rFonts w:ascii="Courier New" w:eastAsia="Courier New" w:hAnsi="Courier New" w:cs="Courier New"/>
          <w:position w:val="1"/>
          <w:sz w:val="14"/>
          <w:szCs w:val="14"/>
        </w:rPr>
        <w:t>selfo</w:t>
      </w:r>
      <w:r>
        <w:rPr>
          <w:rFonts w:ascii="Courier New" w:eastAsia="Courier New" w:hAnsi="Courier New" w:cs="Courier New"/>
          <w:position w:val="1"/>
          <w:sz w:val="14"/>
          <w:szCs w:val="14"/>
        </w:rPr>
        <w:t>rgmap</w:t>
      </w:r>
      <w:proofErr w:type="spellEnd"/>
      <w:r>
        <w:rPr>
          <w:rFonts w:ascii="Courier New" w:eastAsia="Courier New" w:hAnsi="Courier New" w:cs="Courier New"/>
          <w:position w:val="1"/>
          <w:sz w:val="14"/>
          <w:szCs w:val="14"/>
        </w:rPr>
        <w:t>(layer{</w:t>
      </w:r>
      <w:proofErr w:type="spellStart"/>
      <w:r>
        <w:rPr>
          <w:rFonts w:ascii="Courier New" w:eastAsia="Courier New" w:hAnsi="Courier New" w:cs="Courier New"/>
          <w:position w:val="1"/>
          <w:sz w:val="14"/>
          <w:szCs w:val="14"/>
        </w:rPr>
        <w:t>i</w:t>
      </w:r>
      <w:proofErr w:type="spellEnd"/>
      <w:r>
        <w:rPr>
          <w:rFonts w:ascii="Courier New" w:eastAsia="Courier New" w:hAnsi="Courier New" w:cs="Courier New"/>
          <w:position w:val="1"/>
          <w:sz w:val="14"/>
          <w:szCs w:val="14"/>
        </w:rPr>
        <w:t xml:space="preserve">},100,3, </w:t>
      </w:r>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hextop</w:t>
      </w:r>
      <w:proofErr w:type="spellEnd"/>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w:t>
      </w:r>
    </w:p>
    <w:p w14:paraId="0DB2B691" w14:textId="77777777" w:rsidR="002A5CFA" w:rsidRDefault="00D60D49">
      <w:pPr>
        <w:spacing w:before="1"/>
        <w:ind w:left="437"/>
        <w:rPr>
          <w:rFonts w:ascii="Courier New" w:eastAsia="Courier New" w:hAnsi="Courier New" w:cs="Courier New"/>
          <w:sz w:val="14"/>
          <w:szCs w:val="14"/>
        </w:rPr>
      </w:pPr>
      <w:proofErr w:type="spellStart"/>
      <w:proofErr w:type="gramStart"/>
      <w:r>
        <w:rPr>
          <w:rFonts w:ascii="Courier New" w:eastAsia="Courier New" w:hAnsi="Courier New" w:cs="Courier New"/>
          <w:sz w:val="14"/>
          <w:szCs w:val="14"/>
        </w:rPr>
        <w:t>net.trainParam.epochs</w:t>
      </w:r>
      <w:proofErr w:type="spellEnd"/>
      <w:proofErr w:type="gramEnd"/>
      <w:r>
        <w:rPr>
          <w:rFonts w:ascii="Courier New" w:eastAsia="Courier New" w:hAnsi="Courier New" w:cs="Courier New"/>
          <w:sz w:val="14"/>
          <w:szCs w:val="14"/>
        </w:rPr>
        <w:t xml:space="preserve"> = 100;</w:t>
      </w:r>
    </w:p>
    <w:p w14:paraId="1C1281E4" w14:textId="77777777" w:rsidR="002A5CFA" w:rsidRDefault="00D60D49">
      <w:pPr>
        <w:spacing w:line="140" w:lineRule="exact"/>
        <w:ind w:left="437"/>
        <w:rPr>
          <w:rFonts w:ascii="Courier New" w:eastAsia="Courier New" w:hAnsi="Courier New" w:cs="Courier New"/>
          <w:sz w:val="14"/>
          <w:szCs w:val="14"/>
        </w:rPr>
      </w:pPr>
      <w:r>
        <w:rPr>
          <w:rFonts w:ascii="Courier New" w:eastAsia="Courier New" w:hAnsi="Courier New" w:cs="Courier New"/>
          <w:position w:val="1"/>
          <w:sz w:val="14"/>
          <w:szCs w:val="14"/>
        </w:rPr>
        <w:t xml:space="preserve">net = </w:t>
      </w:r>
      <w:proofErr w:type="gramStart"/>
      <w:r>
        <w:rPr>
          <w:rFonts w:ascii="Courier New" w:eastAsia="Courier New" w:hAnsi="Courier New" w:cs="Courier New"/>
          <w:position w:val="1"/>
          <w:sz w:val="14"/>
          <w:szCs w:val="14"/>
        </w:rPr>
        <w:t>train(</w:t>
      </w:r>
      <w:proofErr w:type="gramEnd"/>
      <w:r>
        <w:rPr>
          <w:rFonts w:ascii="Courier New" w:eastAsia="Courier New" w:hAnsi="Courier New" w:cs="Courier New"/>
          <w:position w:val="1"/>
          <w:sz w:val="14"/>
          <w:szCs w:val="14"/>
        </w:rPr>
        <w:t>net, d);</w:t>
      </w:r>
    </w:p>
    <w:p w14:paraId="0D0DB790" w14:textId="77777777" w:rsidR="002A5CFA" w:rsidRDefault="002A5CFA">
      <w:pPr>
        <w:spacing w:before="5" w:line="200" w:lineRule="exact"/>
      </w:pPr>
    </w:p>
    <w:p w14:paraId="6247B779" w14:textId="77777777" w:rsidR="002A5CFA" w:rsidRDefault="00D60D49">
      <w:pPr>
        <w:ind w:left="437" w:right="5704"/>
        <w:rPr>
          <w:rFonts w:ascii="Courier New" w:eastAsia="Courier New" w:hAnsi="Courier New" w:cs="Courier New"/>
          <w:sz w:val="14"/>
          <w:szCs w:val="14"/>
        </w:rPr>
      </w:pPr>
      <w:r>
        <w:rPr>
          <w:rFonts w:ascii="Courier New" w:eastAsia="Courier New" w:hAnsi="Courier New" w:cs="Courier New"/>
          <w:sz w:val="14"/>
          <w:szCs w:val="14"/>
        </w:rPr>
        <w:t xml:space="preserve">distances = </w:t>
      </w:r>
      <w:proofErr w:type="spellStart"/>
      <w:proofErr w:type="gramStart"/>
      <w:r>
        <w:rPr>
          <w:rFonts w:ascii="Courier New" w:eastAsia="Courier New" w:hAnsi="Courier New" w:cs="Courier New"/>
          <w:sz w:val="14"/>
          <w:szCs w:val="14"/>
        </w:rPr>
        <w:t>dist</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d', </w:t>
      </w:r>
      <w:proofErr w:type="spellStart"/>
      <w:r>
        <w:rPr>
          <w:rFonts w:ascii="Courier New" w:eastAsia="Courier New" w:hAnsi="Courier New" w:cs="Courier New"/>
          <w:sz w:val="14"/>
          <w:szCs w:val="14"/>
        </w:rPr>
        <w:t>net.IW</w:t>
      </w:r>
      <w:proofErr w:type="spellEnd"/>
      <w:r>
        <w:rPr>
          <w:rFonts w:ascii="Courier New" w:eastAsia="Courier New" w:hAnsi="Courier New" w:cs="Courier New"/>
          <w:sz w:val="14"/>
          <w:szCs w:val="14"/>
        </w:rPr>
        <w:t>{1}'); [</w:t>
      </w:r>
      <w:proofErr w:type="spellStart"/>
      <w:r>
        <w:rPr>
          <w:rFonts w:ascii="Courier New" w:eastAsia="Courier New" w:hAnsi="Courier New" w:cs="Courier New"/>
          <w:sz w:val="14"/>
          <w:szCs w:val="14"/>
        </w:rPr>
        <w:t>min_dist</w:t>
      </w:r>
      <w:proofErr w:type="spellEnd"/>
      <w:r>
        <w:rPr>
          <w:rFonts w:ascii="Courier New" w:eastAsia="Courier New" w:hAnsi="Courier New" w:cs="Courier New"/>
          <w:sz w:val="14"/>
          <w:szCs w:val="14"/>
        </w:rPr>
        <w:t xml:space="preserve">,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 min(distances, [], 2);</w:t>
      </w:r>
    </w:p>
    <w:p w14:paraId="74568494" w14:textId="77777777" w:rsidR="002A5CFA" w:rsidRDefault="002A5CFA">
      <w:pPr>
        <w:spacing w:before="4" w:line="140" w:lineRule="exact"/>
        <w:rPr>
          <w:sz w:val="15"/>
          <w:szCs w:val="15"/>
        </w:rPr>
        <w:sectPr w:rsidR="002A5CFA">
          <w:type w:val="continuous"/>
          <w:pgSz w:w="11920" w:h="16840"/>
          <w:pgMar w:top="1160" w:right="1680" w:bottom="280" w:left="620" w:header="720" w:footer="720" w:gutter="0"/>
          <w:cols w:space="720"/>
        </w:sectPr>
      </w:pPr>
    </w:p>
    <w:p w14:paraId="362929FC" w14:textId="77777777" w:rsidR="002A5CFA" w:rsidRDefault="002A5CFA">
      <w:pPr>
        <w:spacing w:before="9" w:line="140" w:lineRule="exact"/>
        <w:rPr>
          <w:sz w:val="15"/>
          <w:szCs w:val="15"/>
        </w:rPr>
      </w:pPr>
    </w:p>
    <w:p w14:paraId="643C8B13" w14:textId="77777777" w:rsidR="002A5CFA" w:rsidRDefault="002A5CFA">
      <w:pPr>
        <w:spacing w:line="200" w:lineRule="exact"/>
      </w:pPr>
    </w:p>
    <w:p w14:paraId="01B052A4" w14:textId="77777777" w:rsidR="002A5CFA" w:rsidRDefault="002A5CFA">
      <w:pPr>
        <w:spacing w:line="200" w:lineRule="exact"/>
      </w:pPr>
    </w:p>
    <w:p w14:paraId="645EFEEB" w14:textId="77777777" w:rsidR="002A5CFA" w:rsidRDefault="002A5CFA">
      <w:pPr>
        <w:spacing w:line="200" w:lineRule="exact"/>
      </w:pPr>
    </w:p>
    <w:p w14:paraId="2B66770F" w14:textId="77777777" w:rsidR="002A5CFA" w:rsidRDefault="002A5CFA">
      <w:pPr>
        <w:spacing w:line="200" w:lineRule="exact"/>
      </w:pPr>
    </w:p>
    <w:p w14:paraId="14F24455" w14:textId="77777777" w:rsidR="002A5CFA" w:rsidRDefault="002A5CFA">
      <w:pPr>
        <w:spacing w:line="200" w:lineRule="exact"/>
      </w:pPr>
    </w:p>
    <w:p w14:paraId="2D34281A" w14:textId="77777777" w:rsidR="002A5CFA" w:rsidRDefault="00D60D49">
      <w:pPr>
        <w:spacing w:line="140" w:lineRule="exact"/>
        <w:ind w:left="100" w:right="-41"/>
        <w:rPr>
          <w:rFonts w:ascii="Courier New" w:eastAsia="Courier New" w:hAnsi="Courier New" w:cs="Courier New"/>
          <w:sz w:val="14"/>
          <w:szCs w:val="14"/>
        </w:rPr>
      </w:pPr>
      <w:r>
        <w:rPr>
          <w:rFonts w:ascii="Courier New" w:eastAsia="Courier New" w:hAnsi="Courier New" w:cs="Courier New"/>
          <w:color w:val="0000FF"/>
          <w:position w:val="1"/>
          <w:sz w:val="14"/>
          <w:szCs w:val="14"/>
        </w:rPr>
        <w:t>end</w:t>
      </w:r>
    </w:p>
    <w:p w14:paraId="44F34244" w14:textId="77777777" w:rsidR="002A5CFA" w:rsidRDefault="00D60D49">
      <w:pPr>
        <w:spacing w:before="46"/>
        <w:rPr>
          <w:rFonts w:ascii="Courier New" w:eastAsia="Courier New" w:hAnsi="Courier New" w:cs="Courier New"/>
          <w:sz w:val="14"/>
          <w:szCs w:val="14"/>
        </w:rPr>
      </w:pPr>
      <w:r>
        <w:br w:type="column"/>
      </w:r>
      <w:proofErr w:type="gramStart"/>
      <w:r>
        <w:rPr>
          <w:rFonts w:ascii="Courier New" w:eastAsia="Courier New" w:hAnsi="Courier New" w:cs="Courier New"/>
          <w:sz w:val="14"/>
          <w:szCs w:val="14"/>
        </w:rPr>
        <w:t>figure(</w:t>
      </w:r>
      <w:proofErr w:type="gramEnd"/>
      <w:r>
        <w:rPr>
          <w:rFonts w:ascii="Courier New" w:eastAsia="Courier New" w:hAnsi="Courier New" w:cs="Courier New"/>
          <w:sz w:val="14"/>
          <w:szCs w:val="14"/>
        </w:rPr>
        <w:t>)</w:t>
      </w:r>
    </w:p>
    <w:p w14:paraId="4341F5DB" w14:textId="77777777" w:rsidR="002A5CFA" w:rsidRDefault="00D60D49">
      <w:pPr>
        <w:spacing w:before="1"/>
        <w:rPr>
          <w:rFonts w:ascii="Courier New" w:eastAsia="Courier New" w:hAnsi="Courier New" w:cs="Courier New"/>
          <w:sz w:val="14"/>
          <w:szCs w:val="14"/>
        </w:rPr>
      </w:pPr>
      <w:proofErr w:type="gramStart"/>
      <w:r>
        <w:rPr>
          <w:rFonts w:ascii="Courier New" w:eastAsia="Courier New" w:hAnsi="Courier New" w:cs="Courier New"/>
          <w:sz w:val="14"/>
          <w:szCs w:val="14"/>
        </w:rPr>
        <w:t>scatter(</w:t>
      </w:r>
      <w:proofErr w:type="gramEnd"/>
      <w:r>
        <w:rPr>
          <w:rFonts w:ascii="Courier New" w:eastAsia="Courier New" w:hAnsi="Courier New" w:cs="Courier New"/>
          <w:sz w:val="14"/>
          <w:szCs w:val="14"/>
        </w:rPr>
        <w:t xml:space="preserve">d(1,:), d(2,:),200, </w:t>
      </w:r>
      <w:proofErr w:type="spellStart"/>
      <w:r>
        <w:rPr>
          <w:rFonts w:ascii="Courier New" w:eastAsia="Courier New" w:hAnsi="Courier New" w:cs="Courier New"/>
          <w:sz w:val="14"/>
          <w:szCs w:val="14"/>
        </w:rPr>
        <w:t>cLabel</w:t>
      </w:r>
      <w:proofErr w:type="spellEnd"/>
      <w:r>
        <w:rPr>
          <w:rFonts w:ascii="Courier New" w:eastAsia="Courier New" w:hAnsi="Courier New" w:cs="Courier New"/>
          <w:sz w:val="14"/>
          <w:szCs w:val="14"/>
        </w:rPr>
        <w:t xml:space="preserve">,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5481B384" w14:textId="77777777" w:rsidR="002A5CFA" w:rsidRDefault="00D60D49">
      <w:pPr>
        <w:spacing w:before="1"/>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0ED0AA72" w14:textId="77777777" w:rsidR="002A5CFA" w:rsidRDefault="00D60D49">
      <w:pPr>
        <w:spacing w:line="140" w:lineRule="exact"/>
        <w:rPr>
          <w:rFonts w:ascii="Courier New" w:eastAsia="Courier New" w:hAnsi="Courier New" w:cs="Courier New"/>
          <w:sz w:val="14"/>
          <w:szCs w:val="14"/>
        </w:rPr>
      </w:pPr>
      <w:proofErr w:type="gramStart"/>
      <w:r>
        <w:rPr>
          <w:rFonts w:ascii="Courier New" w:eastAsia="Courier New" w:hAnsi="Courier New" w:cs="Courier New"/>
          <w:position w:val="1"/>
          <w:sz w:val="14"/>
          <w:szCs w:val="14"/>
        </w:rPr>
        <w:t>scatter(</w:t>
      </w:r>
      <w:proofErr w:type="gramEnd"/>
      <w:r>
        <w:rPr>
          <w:rFonts w:ascii="Courier New" w:eastAsia="Courier New" w:hAnsi="Courier New" w:cs="Courier New"/>
          <w:position w:val="1"/>
          <w:sz w:val="14"/>
          <w:szCs w:val="14"/>
        </w:rPr>
        <w:t xml:space="preserve">d(1,:), d(2,:),50, </w:t>
      </w:r>
      <w:proofErr w:type="spellStart"/>
      <w:r>
        <w:rPr>
          <w:rFonts w:ascii="Courier New" w:eastAsia="Courier New" w:hAnsi="Courier New" w:cs="Courier New"/>
          <w:position w:val="1"/>
          <w:sz w:val="14"/>
          <w:szCs w:val="14"/>
        </w:rPr>
        <w:t>cndx</w:t>
      </w:r>
      <w:proofErr w:type="spellEnd"/>
      <w:r>
        <w:rPr>
          <w:rFonts w:ascii="Courier New" w:eastAsia="Courier New" w:hAnsi="Courier New" w:cs="Courier New"/>
          <w:position w:val="1"/>
          <w:sz w:val="14"/>
          <w:szCs w:val="14"/>
        </w:rPr>
        <w:t xml:space="preserve">, </w:t>
      </w:r>
      <w:r>
        <w:rPr>
          <w:rFonts w:ascii="Courier New" w:eastAsia="Courier New" w:hAnsi="Courier New" w:cs="Courier New"/>
          <w:color w:val="9F1FEF"/>
          <w:position w:val="1"/>
          <w:sz w:val="14"/>
          <w:szCs w:val="14"/>
        </w:rPr>
        <w:t>'filled'</w:t>
      </w:r>
      <w:r>
        <w:rPr>
          <w:rFonts w:ascii="Courier New" w:eastAsia="Courier New" w:hAnsi="Courier New" w:cs="Courier New"/>
          <w:color w:val="000000"/>
          <w:position w:val="1"/>
          <w:sz w:val="14"/>
          <w:szCs w:val="14"/>
        </w:rPr>
        <w:t>);</w:t>
      </w:r>
    </w:p>
    <w:p w14:paraId="76278292" w14:textId="77777777" w:rsidR="002A5CFA" w:rsidRDefault="00D60D49">
      <w:pPr>
        <w:spacing w:before="1"/>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64C90CDA" w14:textId="77777777" w:rsidR="002A5CFA" w:rsidRDefault="00D60D49">
      <w:pPr>
        <w:spacing w:before="1"/>
        <w:rPr>
          <w:rFonts w:ascii="Courier New" w:eastAsia="Courier New" w:hAnsi="Courier New" w:cs="Courier New"/>
          <w:sz w:val="14"/>
          <w:szCs w:val="14"/>
        </w:rPr>
      </w:pPr>
      <w:r>
        <w:rPr>
          <w:rFonts w:ascii="Courier New" w:eastAsia="Courier New" w:hAnsi="Courier New" w:cs="Courier New"/>
          <w:sz w:val="14"/>
          <w:szCs w:val="14"/>
        </w:rPr>
        <w:t>scatter(</w:t>
      </w:r>
      <w:proofErr w:type="spellStart"/>
      <w:proofErr w:type="gramStart"/>
      <w:r>
        <w:rPr>
          <w:rFonts w:ascii="Courier New" w:eastAsia="Courier New" w:hAnsi="Courier New" w:cs="Courier New"/>
          <w:sz w:val="14"/>
          <w:szCs w:val="14"/>
        </w:rPr>
        <w:t>net.IW</w:t>
      </w:r>
      <w:proofErr w:type="spellEnd"/>
      <w:proofErr w:type="gramEnd"/>
      <w:r>
        <w:rPr>
          <w:rFonts w:ascii="Courier New" w:eastAsia="Courier New" w:hAnsi="Courier New" w:cs="Courier New"/>
          <w:sz w:val="14"/>
          <w:szCs w:val="14"/>
        </w:rPr>
        <w:t xml:space="preserve">{1}(:,1), </w:t>
      </w:r>
      <w:proofErr w:type="spellStart"/>
      <w:r>
        <w:rPr>
          <w:rFonts w:ascii="Courier New" w:eastAsia="Courier New" w:hAnsi="Courier New" w:cs="Courier New"/>
          <w:sz w:val="14"/>
          <w:szCs w:val="14"/>
        </w:rPr>
        <w:t>net.IW</w:t>
      </w:r>
      <w:proofErr w:type="spellEnd"/>
      <w:r>
        <w:rPr>
          <w:rFonts w:ascii="Courier New" w:eastAsia="Courier New" w:hAnsi="Courier New" w:cs="Courier New"/>
          <w:sz w:val="14"/>
          <w:szCs w:val="14"/>
        </w:rPr>
        <w:t xml:space="preserve">{1}(:,2),400,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blackx</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0FFF041B" w14:textId="77777777" w:rsidR="002A5CFA" w:rsidRDefault="00D60D49">
      <w:pPr>
        <w:spacing w:line="140" w:lineRule="exact"/>
        <w:rPr>
          <w:rFonts w:ascii="Courier New" w:eastAsia="Courier New" w:hAnsi="Courier New" w:cs="Courier New"/>
          <w:sz w:val="14"/>
          <w:szCs w:val="14"/>
        </w:rPr>
        <w:sectPr w:rsidR="002A5CFA">
          <w:type w:val="continuous"/>
          <w:pgSz w:w="11920" w:h="16840"/>
          <w:pgMar w:top="1160" w:right="1680" w:bottom="280" w:left="620" w:header="720" w:footer="720" w:gutter="0"/>
          <w:cols w:num="2" w:space="720" w:equalWidth="0">
            <w:col w:w="353" w:space="84"/>
            <w:col w:w="9183"/>
          </w:cols>
        </w:sectPr>
      </w:pPr>
      <w:r>
        <w:rPr>
          <w:rFonts w:ascii="Courier New" w:eastAsia="Courier New" w:hAnsi="Courier New" w:cs="Courier New"/>
          <w:position w:val="1"/>
          <w:sz w:val="14"/>
          <w:szCs w:val="14"/>
        </w:rPr>
        <w:t>title(</w:t>
      </w:r>
      <w:proofErr w:type="spellStart"/>
      <w:r>
        <w:rPr>
          <w:rFonts w:ascii="Courier New" w:eastAsia="Courier New" w:hAnsi="Courier New" w:cs="Courier New"/>
          <w:position w:val="1"/>
          <w:sz w:val="14"/>
          <w:szCs w:val="14"/>
        </w:rPr>
        <w:t>sprintf</w:t>
      </w:r>
      <w:proofErr w:type="spellEnd"/>
      <w:r>
        <w:rPr>
          <w:rFonts w:ascii="Courier New" w:eastAsia="Courier New" w:hAnsi="Courier New" w:cs="Courier New"/>
          <w:position w:val="1"/>
          <w:sz w:val="14"/>
          <w:szCs w:val="14"/>
        </w:rPr>
        <w:t>(</w:t>
      </w:r>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i</w:t>
      </w:r>
      <w:proofErr w:type="spellEnd"/>
      <w:proofErr w:type="gramStart"/>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,layer</w:t>
      </w:r>
      <w:proofErr w:type="gramEnd"/>
      <w:r>
        <w:rPr>
          <w:rFonts w:ascii="Courier New" w:eastAsia="Courier New" w:hAnsi="Courier New" w:cs="Courier New"/>
          <w:color w:val="000000"/>
          <w:position w:val="1"/>
          <w:sz w:val="14"/>
          <w:szCs w:val="14"/>
        </w:rPr>
        <w:t>{</w:t>
      </w:r>
      <w:proofErr w:type="spellStart"/>
      <w:r>
        <w:rPr>
          <w:rFonts w:ascii="Courier New" w:eastAsia="Courier New" w:hAnsi="Courier New" w:cs="Courier New"/>
          <w:color w:val="000000"/>
          <w:position w:val="1"/>
          <w:sz w:val="14"/>
          <w:szCs w:val="14"/>
        </w:rPr>
        <w:t>i</w:t>
      </w:r>
      <w:proofErr w:type="spellEnd"/>
      <w:r>
        <w:rPr>
          <w:rFonts w:ascii="Courier New" w:eastAsia="Courier New" w:hAnsi="Courier New" w:cs="Courier New"/>
          <w:color w:val="000000"/>
          <w:position w:val="1"/>
          <w:sz w:val="14"/>
          <w:szCs w:val="14"/>
        </w:rPr>
        <w:t>}))</w:t>
      </w:r>
    </w:p>
    <w:p w14:paraId="454D2B6B" w14:textId="77777777" w:rsidR="002A5CFA" w:rsidRDefault="002A5CFA">
      <w:pPr>
        <w:spacing w:before="4" w:line="160" w:lineRule="exact"/>
        <w:rPr>
          <w:sz w:val="16"/>
          <w:szCs w:val="16"/>
        </w:rPr>
      </w:pPr>
    </w:p>
    <w:p w14:paraId="3C8776C5" w14:textId="77777777" w:rsidR="002A5CFA" w:rsidRDefault="00D60D49">
      <w:pPr>
        <w:spacing w:before="46"/>
        <w:ind w:left="100"/>
        <w:rPr>
          <w:rFonts w:ascii="Courier New" w:eastAsia="Courier New" w:hAnsi="Courier New" w:cs="Courier New"/>
          <w:sz w:val="14"/>
          <w:szCs w:val="14"/>
        </w:rPr>
      </w:pPr>
      <w:r>
        <w:rPr>
          <w:rFonts w:ascii="Courier New" w:eastAsia="Courier New" w:hAnsi="Courier New" w:cs="Courier New"/>
          <w:color w:val="218A21"/>
          <w:sz w:val="14"/>
          <w:szCs w:val="14"/>
        </w:rPr>
        <w:t>% DISTANCE FUNCTION</w:t>
      </w:r>
    </w:p>
    <w:p w14:paraId="33E447AC"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 xml:space="preserve">net = </w:t>
      </w:r>
      <w:proofErr w:type="spellStart"/>
      <w:proofErr w:type="gramStart"/>
      <w:r>
        <w:rPr>
          <w:rFonts w:ascii="Courier New" w:eastAsia="Courier New" w:hAnsi="Courier New" w:cs="Courier New"/>
          <w:position w:val="1"/>
          <w:sz w:val="14"/>
          <w:szCs w:val="14"/>
        </w:rPr>
        <w:t>selforgmap</w:t>
      </w:r>
      <w:proofErr w:type="spellEnd"/>
      <w:r>
        <w:rPr>
          <w:rFonts w:ascii="Courier New" w:eastAsia="Courier New" w:hAnsi="Courier New" w:cs="Courier New"/>
          <w:position w:val="1"/>
          <w:sz w:val="14"/>
          <w:szCs w:val="14"/>
        </w:rPr>
        <w:t>(</w:t>
      </w:r>
      <w:proofErr w:type="gramEnd"/>
      <w:r>
        <w:rPr>
          <w:rFonts w:ascii="Courier New" w:eastAsia="Courier New" w:hAnsi="Courier New" w:cs="Courier New"/>
          <w:position w:val="1"/>
          <w:sz w:val="14"/>
          <w:szCs w:val="14"/>
        </w:rPr>
        <w:t xml:space="preserve">[1 3],100,3, </w:t>
      </w:r>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hextop</w:t>
      </w:r>
      <w:proofErr w:type="spellEnd"/>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w:t>
      </w:r>
    </w:p>
    <w:p w14:paraId="579E5EBC" w14:textId="77777777" w:rsidR="002A5CFA" w:rsidRDefault="00D60D49">
      <w:pPr>
        <w:spacing w:before="1"/>
        <w:ind w:left="100"/>
        <w:rPr>
          <w:rFonts w:ascii="Courier New" w:eastAsia="Courier New" w:hAnsi="Courier New" w:cs="Courier New"/>
          <w:sz w:val="14"/>
          <w:szCs w:val="14"/>
        </w:rPr>
      </w:pPr>
      <w:proofErr w:type="spellStart"/>
      <w:proofErr w:type="gramStart"/>
      <w:r>
        <w:rPr>
          <w:rFonts w:ascii="Courier New" w:eastAsia="Courier New" w:hAnsi="Courier New" w:cs="Courier New"/>
          <w:sz w:val="14"/>
          <w:szCs w:val="14"/>
        </w:rPr>
        <w:t>net.trainParam.epochs</w:t>
      </w:r>
      <w:proofErr w:type="spellEnd"/>
      <w:proofErr w:type="gramEnd"/>
      <w:r>
        <w:rPr>
          <w:rFonts w:ascii="Courier New" w:eastAsia="Courier New" w:hAnsi="Courier New" w:cs="Courier New"/>
          <w:sz w:val="14"/>
          <w:szCs w:val="14"/>
        </w:rPr>
        <w:t xml:space="preserve"> = 100;</w:t>
      </w:r>
    </w:p>
    <w:p w14:paraId="71A5368C"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 xml:space="preserve">net = </w:t>
      </w:r>
      <w:proofErr w:type="gramStart"/>
      <w:r>
        <w:rPr>
          <w:rFonts w:ascii="Courier New" w:eastAsia="Courier New" w:hAnsi="Courier New" w:cs="Courier New"/>
          <w:position w:val="1"/>
          <w:sz w:val="14"/>
          <w:szCs w:val="14"/>
        </w:rPr>
        <w:t>train(</w:t>
      </w:r>
      <w:proofErr w:type="gramEnd"/>
      <w:r>
        <w:rPr>
          <w:rFonts w:ascii="Courier New" w:eastAsia="Courier New" w:hAnsi="Courier New" w:cs="Courier New"/>
          <w:position w:val="1"/>
          <w:sz w:val="14"/>
          <w:szCs w:val="14"/>
        </w:rPr>
        <w:t>net, d);</w:t>
      </w:r>
    </w:p>
    <w:p w14:paraId="6A2A9A68" w14:textId="77777777" w:rsidR="002A5CFA" w:rsidRDefault="002A5CFA">
      <w:pPr>
        <w:spacing w:before="5" w:line="200" w:lineRule="exact"/>
      </w:pPr>
    </w:p>
    <w:p w14:paraId="7F728A3A" w14:textId="77777777" w:rsidR="002A5CFA" w:rsidRDefault="00D60D49">
      <w:pPr>
        <w:ind w:left="100" w:right="6040"/>
        <w:rPr>
          <w:rFonts w:ascii="Courier New" w:eastAsia="Courier New" w:hAnsi="Courier New" w:cs="Courier New"/>
          <w:sz w:val="14"/>
          <w:szCs w:val="14"/>
        </w:rPr>
      </w:pPr>
      <w:r>
        <w:rPr>
          <w:rFonts w:ascii="Courier New" w:eastAsia="Courier New" w:hAnsi="Courier New" w:cs="Courier New"/>
          <w:sz w:val="14"/>
          <w:szCs w:val="14"/>
        </w:rPr>
        <w:t xml:space="preserve">distances = </w:t>
      </w:r>
      <w:proofErr w:type="spellStart"/>
      <w:proofErr w:type="gramStart"/>
      <w:r>
        <w:rPr>
          <w:rFonts w:ascii="Courier New" w:eastAsia="Courier New" w:hAnsi="Courier New" w:cs="Courier New"/>
          <w:sz w:val="14"/>
          <w:szCs w:val="14"/>
        </w:rPr>
        <w:t>dist</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d', </w:t>
      </w:r>
      <w:proofErr w:type="spellStart"/>
      <w:r>
        <w:rPr>
          <w:rFonts w:ascii="Courier New" w:eastAsia="Courier New" w:hAnsi="Courier New" w:cs="Courier New"/>
          <w:sz w:val="14"/>
          <w:szCs w:val="14"/>
        </w:rPr>
        <w:t>net.IW</w:t>
      </w:r>
      <w:proofErr w:type="spellEnd"/>
      <w:r>
        <w:rPr>
          <w:rFonts w:ascii="Courier New" w:eastAsia="Courier New" w:hAnsi="Courier New" w:cs="Courier New"/>
          <w:sz w:val="14"/>
          <w:szCs w:val="14"/>
        </w:rPr>
        <w:t>{1}'); [</w:t>
      </w:r>
      <w:proofErr w:type="spellStart"/>
      <w:r>
        <w:rPr>
          <w:rFonts w:ascii="Courier New" w:eastAsia="Courier New" w:hAnsi="Courier New" w:cs="Courier New"/>
          <w:sz w:val="14"/>
          <w:szCs w:val="14"/>
        </w:rPr>
        <w:t>min_dist</w:t>
      </w:r>
      <w:proofErr w:type="spellEnd"/>
      <w:r>
        <w:rPr>
          <w:rFonts w:ascii="Courier New" w:eastAsia="Courier New" w:hAnsi="Courier New" w:cs="Courier New"/>
          <w:sz w:val="14"/>
          <w:szCs w:val="14"/>
        </w:rPr>
        <w:t xml:space="preserve">,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 min(distances, [], 2);</w:t>
      </w:r>
    </w:p>
    <w:p w14:paraId="682DDC56" w14:textId="77777777" w:rsidR="002A5CFA" w:rsidRDefault="002A5CFA">
      <w:pPr>
        <w:spacing w:line="200" w:lineRule="exact"/>
      </w:pPr>
    </w:p>
    <w:p w14:paraId="426AC674" w14:textId="77777777" w:rsidR="002A5CFA" w:rsidRPr="000C3D30" w:rsidRDefault="00D60D49">
      <w:pPr>
        <w:ind w:left="100"/>
        <w:rPr>
          <w:rFonts w:ascii="Courier New" w:eastAsia="Courier New" w:hAnsi="Courier New" w:cs="Courier New"/>
          <w:sz w:val="14"/>
          <w:szCs w:val="14"/>
          <w:lang w:val="it-IT"/>
        </w:rPr>
      </w:pPr>
      <w:proofErr w:type="gramStart"/>
      <w:r w:rsidRPr="000C3D30">
        <w:rPr>
          <w:rFonts w:ascii="Courier New" w:eastAsia="Courier New" w:hAnsi="Courier New" w:cs="Courier New"/>
          <w:sz w:val="14"/>
          <w:szCs w:val="14"/>
          <w:lang w:val="it-IT"/>
        </w:rPr>
        <w:t>figure(</w:t>
      </w:r>
      <w:proofErr w:type="gramEnd"/>
      <w:r w:rsidRPr="000C3D30">
        <w:rPr>
          <w:rFonts w:ascii="Courier New" w:eastAsia="Courier New" w:hAnsi="Courier New" w:cs="Courier New"/>
          <w:sz w:val="14"/>
          <w:szCs w:val="14"/>
          <w:lang w:val="it-IT"/>
        </w:rPr>
        <w:t>)</w:t>
      </w:r>
    </w:p>
    <w:p w14:paraId="154C299C" w14:textId="77777777" w:rsidR="002A5CFA" w:rsidRPr="000C3D30" w:rsidRDefault="00D60D49">
      <w:pPr>
        <w:spacing w:before="1"/>
        <w:ind w:left="100"/>
        <w:rPr>
          <w:rFonts w:ascii="Courier New" w:eastAsia="Courier New" w:hAnsi="Courier New" w:cs="Courier New"/>
          <w:sz w:val="14"/>
          <w:szCs w:val="14"/>
          <w:lang w:val="it-IT"/>
        </w:rPr>
      </w:pPr>
      <w:proofErr w:type="spellStart"/>
      <w:proofErr w:type="gramStart"/>
      <w:r w:rsidRPr="000C3D30">
        <w:rPr>
          <w:rFonts w:ascii="Courier New" w:eastAsia="Courier New" w:hAnsi="Courier New" w:cs="Courier New"/>
          <w:sz w:val="14"/>
          <w:szCs w:val="14"/>
          <w:lang w:val="it-IT"/>
        </w:rPr>
        <w:t>scatter</w:t>
      </w:r>
      <w:proofErr w:type="spellEnd"/>
      <w:r w:rsidRPr="000C3D30">
        <w:rPr>
          <w:rFonts w:ascii="Courier New" w:eastAsia="Courier New" w:hAnsi="Courier New" w:cs="Courier New"/>
          <w:sz w:val="14"/>
          <w:szCs w:val="14"/>
          <w:lang w:val="it-IT"/>
        </w:rPr>
        <w:t>(</w:t>
      </w:r>
      <w:proofErr w:type="gramEnd"/>
      <w:r w:rsidRPr="000C3D30">
        <w:rPr>
          <w:rFonts w:ascii="Courier New" w:eastAsia="Courier New" w:hAnsi="Courier New" w:cs="Courier New"/>
          <w:sz w:val="14"/>
          <w:szCs w:val="14"/>
          <w:lang w:val="it-IT"/>
        </w:rPr>
        <w:t xml:space="preserve">d(1,:), d(2,:),200, </w:t>
      </w:r>
      <w:proofErr w:type="spellStart"/>
      <w:r w:rsidRPr="000C3D30">
        <w:rPr>
          <w:rFonts w:ascii="Courier New" w:eastAsia="Courier New" w:hAnsi="Courier New" w:cs="Courier New"/>
          <w:sz w:val="14"/>
          <w:szCs w:val="14"/>
          <w:lang w:val="it-IT"/>
        </w:rPr>
        <w:t>cLabel</w:t>
      </w:r>
      <w:proofErr w:type="spellEnd"/>
      <w:r w:rsidRPr="000C3D30">
        <w:rPr>
          <w:rFonts w:ascii="Courier New" w:eastAsia="Courier New" w:hAnsi="Courier New" w:cs="Courier New"/>
          <w:sz w:val="14"/>
          <w:szCs w:val="14"/>
          <w:lang w:val="it-IT"/>
        </w:rPr>
        <w:t xml:space="preserve">, </w:t>
      </w:r>
      <w:r w:rsidRPr="000C3D30">
        <w:rPr>
          <w:rFonts w:ascii="Courier New" w:eastAsia="Courier New" w:hAnsi="Courier New" w:cs="Courier New"/>
          <w:color w:val="9F1FEF"/>
          <w:sz w:val="14"/>
          <w:szCs w:val="14"/>
          <w:lang w:val="it-IT"/>
        </w:rPr>
        <w:t>'</w:t>
      </w:r>
      <w:proofErr w:type="spellStart"/>
      <w:r w:rsidRPr="000C3D30">
        <w:rPr>
          <w:rFonts w:ascii="Courier New" w:eastAsia="Courier New" w:hAnsi="Courier New" w:cs="Courier New"/>
          <w:color w:val="9F1FEF"/>
          <w:sz w:val="14"/>
          <w:szCs w:val="14"/>
          <w:lang w:val="it-IT"/>
        </w:rPr>
        <w:t>filled</w:t>
      </w:r>
      <w:proofErr w:type="spellEnd"/>
      <w:r w:rsidRPr="000C3D30">
        <w:rPr>
          <w:rFonts w:ascii="Courier New" w:eastAsia="Courier New" w:hAnsi="Courier New" w:cs="Courier New"/>
          <w:color w:val="9F1FEF"/>
          <w:sz w:val="14"/>
          <w:szCs w:val="14"/>
          <w:lang w:val="it-IT"/>
        </w:rPr>
        <w:t>'</w:t>
      </w:r>
      <w:r w:rsidRPr="000C3D30">
        <w:rPr>
          <w:rFonts w:ascii="Courier New" w:eastAsia="Courier New" w:hAnsi="Courier New" w:cs="Courier New"/>
          <w:color w:val="000000"/>
          <w:sz w:val="14"/>
          <w:szCs w:val="14"/>
          <w:lang w:val="it-IT"/>
        </w:rPr>
        <w:t>);</w:t>
      </w:r>
    </w:p>
    <w:p w14:paraId="25E4F481"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5B84C07E" w14:textId="77777777" w:rsidR="002A5CFA" w:rsidRDefault="00D60D49">
      <w:pPr>
        <w:spacing w:line="140" w:lineRule="exact"/>
        <w:ind w:left="100"/>
        <w:rPr>
          <w:rFonts w:ascii="Courier New" w:eastAsia="Courier New" w:hAnsi="Courier New" w:cs="Courier New"/>
          <w:sz w:val="14"/>
          <w:szCs w:val="14"/>
        </w:rPr>
      </w:pPr>
      <w:proofErr w:type="gramStart"/>
      <w:r>
        <w:rPr>
          <w:rFonts w:ascii="Courier New" w:eastAsia="Courier New" w:hAnsi="Courier New" w:cs="Courier New"/>
          <w:position w:val="1"/>
          <w:sz w:val="14"/>
          <w:szCs w:val="14"/>
        </w:rPr>
        <w:t>scatter(</w:t>
      </w:r>
      <w:proofErr w:type="gramEnd"/>
      <w:r>
        <w:rPr>
          <w:rFonts w:ascii="Courier New" w:eastAsia="Courier New" w:hAnsi="Courier New" w:cs="Courier New"/>
          <w:position w:val="1"/>
          <w:sz w:val="14"/>
          <w:szCs w:val="14"/>
        </w:rPr>
        <w:t xml:space="preserve">d(1,:), d(2,:),50, </w:t>
      </w:r>
      <w:proofErr w:type="spellStart"/>
      <w:r>
        <w:rPr>
          <w:rFonts w:ascii="Courier New" w:eastAsia="Courier New" w:hAnsi="Courier New" w:cs="Courier New"/>
          <w:position w:val="1"/>
          <w:sz w:val="14"/>
          <w:szCs w:val="14"/>
        </w:rPr>
        <w:t>cndx</w:t>
      </w:r>
      <w:proofErr w:type="spellEnd"/>
      <w:r>
        <w:rPr>
          <w:rFonts w:ascii="Courier New" w:eastAsia="Courier New" w:hAnsi="Courier New" w:cs="Courier New"/>
          <w:position w:val="1"/>
          <w:sz w:val="14"/>
          <w:szCs w:val="14"/>
        </w:rPr>
        <w:t xml:space="preserve">, </w:t>
      </w:r>
      <w:r>
        <w:rPr>
          <w:rFonts w:ascii="Courier New" w:eastAsia="Courier New" w:hAnsi="Courier New" w:cs="Courier New"/>
          <w:color w:val="9F1FEF"/>
          <w:position w:val="1"/>
          <w:sz w:val="14"/>
          <w:szCs w:val="14"/>
        </w:rPr>
        <w:t>'filled'</w:t>
      </w:r>
      <w:r>
        <w:rPr>
          <w:rFonts w:ascii="Courier New" w:eastAsia="Courier New" w:hAnsi="Courier New" w:cs="Courier New"/>
          <w:color w:val="000000"/>
          <w:position w:val="1"/>
          <w:sz w:val="14"/>
          <w:szCs w:val="14"/>
        </w:rPr>
        <w:t>);</w:t>
      </w:r>
    </w:p>
    <w:p w14:paraId="0ED9947E"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4C225CC5"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w:t>
      </w:r>
      <w:proofErr w:type="spellStart"/>
      <w:proofErr w:type="gramStart"/>
      <w:r>
        <w:rPr>
          <w:rFonts w:ascii="Courier New" w:eastAsia="Courier New" w:hAnsi="Courier New" w:cs="Courier New"/>
          <w:sz w:val="14"/>
          <w:szCs w:val="14"/>
        </w:rPr>
        <w:t>net.IW</w:t>
      </w:r>
      <w:proofErr w:type="spellEnd"/>
      <w:proofErr w:type="gramEnd"/>
      <w:r>
        <w:rPr>
          <w:rFonts w:ascii="Courier New" w:eastAsia="Courier New" w:hAnsi="Courier New" w:cs="Courier New"/>
          <w:sz w:val="14"/>
          <w:szCs w:val="14"/>
        </w:rPr>
        <w:t xml:space="preserve">{1}(:,1), </w:t>
      </w:r>
      <w:proofErr w:type="spellStart"/>
      <w:r>
        <w:rPr>
          <w:rFonts w:ascii="Courier New" w:eastAsia="Courier New" w:hAnsi="Courier New" w:cs="Courier New"/>
          <w:sz w:val="14"/>
          <w:szCs w:val="14"/>
        </w:rPr>
        <w:t>net.IW</w:t>
      </w:r>
      <w:proofErr w:type="spellEnd"/>
      <w:r>
        <w:rPr>
          <w:rFonts w:ascii="Courier New" w:eastAsia="Courier New" w:hAnsi="Courier New" w:cs="Courier New"/>
          <w:sz w:val="14"/>
          <w:szCs w:val="14"/>
        </w:rPr>
        <w:t xml:space="preserve">{1}(:,2),400,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blackx</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5D4DD7D8" w14:textId="77777777" w:rsidR="002A5CFA" w:rsidRDefault="00D60D49">
      <w:pPr>
        <w:spacing w:line="140" w:lineRule="exact"/>
        <w:ind w:left="100"/>
        <w:rPr>
          <w:rFonts w:ascii="Courier New" w:eastAsia="Courier New" w:hAnsi="Courier New" w:cs="Courier New"/>
          <w:sz w:val="14"/>
          <w:szCs w:val="14"/>
        </w:rPr>
      </w:pPr>
      <w:proofErr w:type="gramStart"/>
      <w:r>
        <w:rPr>
          <w:rFonts w:ascii="Courier New" w:eastAsia="Courier New" w:hAnsi="Courier New" w:cs="Courier New"/>
          <w:position w:val="1"/>
          <w:sz w:val="14"/>
          <w:szCs w:val="14"/>
        </w:rPr>
        <w:t>title(</w:t>
      </w:r>
      <w:proofErr w:type="gramEnd"/>
      <w:r>
        <w:rPr>
          <w:rFonts w:ascii="Courier New" w:eastAsia="Courier New" w:hAnsi="Courier New" w:cs="Courier New"/>
          <w:color w:val="9F1FEF"/>
          <w:position w:val="1"/>
          <w:sz w:val="14"/>
          <w:szCs w:val="14"/>
        </w:rPr>
        <w:t>'Euclidean distance'</w:t>
      </w:r>
      <w:r>
        <w:rPr>
          <w:rFonts w:ascii="Courier New" w:eastAsia="Courier New" w:hAnsi="Courier New" w:cs="Courier New"/>
          <w:color w:val="000000"/>
          <w:position w:val="1"/>
          <w:sz w:val="14"/>
          <w:szCs w:val="14"/>
        </w:rPr>
        <w:t>)</w:t>
      </w:r>
    </w:p>
    <w:p w14:paraId="0E5E50FD" w14:textId="77777777" w:rsidR="002A5CFA" w:rsidRDefault="00D60D49">
      <w:pPr>
        <w:spacing w:before="1"/>
        <w:ind w:left="100" w:right="5284"/>
        <w:rPr>
          <w:rFonts w:ascii="Courier New" w:eastAsia="Courier New" w:hAnsi="Courier New" w:cs="Courier New"/>
          <w:sz w:val="14"/>
          <w:szCs w:val="14"/>
        </w:rPr>
      </w:pPr>
      <w:proofErr w:type="spellStart"/>
      <w:r>
        <w:rPr>
          <w:rFonts w:ascii="Courier New" w:eastAsia="Courier New" w:hAnsi="Courier New" w:cs="Courier New"/>
          <w:sz w:val="14"/>
          <w:szCs w:val="14"/>
        </w:rPr>
        <w:t>distancesbox</w:t>
      </w:r>
      <w:proofErr w:type="spellEnd"/>
      <w:r>
        <w:rPr>
          <w:rFonts w:ascii="Courier New" w:eastAsia="Courier New" w:hAnsi="Courier New" w:cs="Courier New"/>
          <w:sz w:val="14"/>
          <w:szCs w:val="14"/>
        </w:rPr>
        <w:t xml:space="preserve"> = </w:t>
      </w:r>
      <w:proofErr w:type="spellStart"/>
      <w:proofErr w:type="gramStart"/>
      <w:r>
        <w:rPr>
          <w:rFonts w:ascii="Courier New" w:eastAsia="Courier New" w:hAnsi="Courier New" w:cs="Courier New"/>
          <w:sz w:val="14"/>
          <w:szCs w:val="14"/>
        </w:rPr>
        <w:t>boxdist</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d', </w:t>
      </w:r>
      <w:proofErr w:type="spellStart"/>
      <w:r>
        <w:rPr>
          <w:rFonts w:ascii="Courier New" w:eastAsia="Courier New" w:hAnsi="Courier New" w:cs="Courier New"/>
          <w:sz w:val="14"/>
          <w:szCs w:val="14"/>
        </w:rPr>
        <w:t>net.IW</w:t>
      </w:r>
      <w:proofErr w:type="spellEnd"/>
      <w:r>
        <w:rPr>
          <w:rFonts w:ascii="Courier New" w:eastAsia="Courier New" w:hAnsi="Courier New" w:cs="Courier New"/>
          <w:sz w:val="14"/>
          <w:szCs w:val="14"/>
        </w:rPr>
        <w:t>{1}'); [</w:t>
      </w:r>
      <w:proofErr w:type="spellStart"/>
      <w:r>
        <w:rPr>
          <w:rFonts w:ascii="Courier New" w:eastAsia="Courier New" w:hAnsi="Courier New" w:cs="Courier New"/>
          <w:sz w:val="14"/>
          <w:szCs w:val="14"/>
        </w:rPr>
        <w:t>min_distbox</w:t>
      </w:r>
      <w:proofErr w:type="spellEnd"/>
      <w:r>
        <w:rPr>
          <w:rFonts w:ascii="Courier New" w:eastAsia="Courier New" w:hAnsi="Courier New" w:cs="Courier New"/>
          <w:sz w:val="14"/>
          <w:szCs w:val="14"/>
        </w:rPr>
        <w:t xml:space="preserve">, </w:t>
      </w:r>
      <w:proofErr w:type="spellStart"/>
      <w:r>
        <w:rPr>
          <w:rFonts w:ascii="Courier New" w:eastAsia="Courier New" w:hAnsi="Courier New" w:cs="Courier New"/>
          <w:sz w:val="14"/>
          <w:szCs w:val="14"/>
        </w:rPr>
        <w:t>cndxbox</w:t>
      </w:r>
      <w:proofErr w:type="spellEnd"/>
      <w:r>
        <w:rPr>
          <w:rFonts w:ascii="Courier New" w:eastAsia="Courier New" w:hAnsi="Courier New" w:cs="Courier New"/>
          <w:sz w:val="14"/>
          <w:szCs w:val="14"/>
        </w:rPr>
        <w:t>] = min(</w:t>
      </w:r>
      <w:proofErr w:type="spellStart"/>
      <w:r>
        <w:rPr>
          <w:rFonts w:ascii="Courier New" w:eastAsia="Courier New" w:hAnsi="Courier New" w:cs="Courier New"/>
          <w:sz w:val="14"/>
          <w:szCs w:val="14"/>
        </w:rPr>
        <w:t>distancesbox</w:t>
      </w:r>
      <w:proofErr w:type="spellEnd"/>
      <w:r>
        <w:rPr>
          <w:rFonts w:ascii="Courier New" w:eastAsia="Courier New" w:hAnsi="Courier New" w:cs="Courier New"/>
          <w:sz w:val="14"/>
          <w:szCs w:val="14"/>
        </w:rPr>
        <w:t>, [], 2);</w:t>
      </w:r>
    </w:p>
    <w:p w14:paraId="5355B361" w14:textId="77777777" w:rsidR="002A5CFA" w:rsidRDefault="002A5CFA">
      <w:pPr>
        <w:spacing w:before="10" w:line="180" w:lineRule="exact"/>
        <w:rPr>
          <w:sz w:val="19"/>
          <w:szCs w:val="19"/>
        </w:rPr>
      </w:pPr>
    </w:p>
    <w:p w14:paraId="19CF764B" w14:textId="77777777" w:rsidR="002A5CFA" w:rsidRPr="000C3D30" w:rsidRDefault="00D60D49">
      <w:pPr>
        <w:ind w:left="100"/>
        <w:rPr>
          <w:rFonts w:ascii="Courier New" w:eastAsia="Courier New" w:hAnsi="Courier New" w:cs="Courier New"/>
          <w:sz w:val="14"/>
          <w:szCs w:val="14"/>
          <w:lang w:val="it-IT"/>
        </w:rPr>
      </w:pPr>
      <w:proofErr w:type="gramStart"/>
      <w:r w:rsidRPr="000C3D30">
        <w:rPr>
          <w:rFonts w:ascii="Courier New" w:eastAsia="Courier New" w:hAnsi="Courier New" w:cs="Courier New"/>
          <w:sz w:val="14"/>
          <w:szCs w:val="14"/>
          <w:lang w:val="it-IT"/>
        </w:rPr>
        <w:t>figure(</w:t>
      </w:r>
      <w:proofErr w:type="gramEnd"/>
      <w:r w:rsidRPr="000C3D30">
        <w:rPr>
          <w:rFonts w:ascii="Courier New" w:eastAsia="Courier New" w:hAnsi="Courier New" w:cs="Courier New"/>
          <w:sz w:val="14"/>
          <w:szCs w:val="14"/>
          <w:lang w:val="it-IT"/>
        </w:rPr>
        <w:t>)</w:t>
      </w:r>
    </w:p>
    <w:p w14:paraId="46F9DDDB" w14:textId="77777777" w:rsidR="002A5CFA" w:rsidRPr="000C3D30" w:rsidRDefault="00D60D49">
      <w:pPr>
        <w:spacing w:before="1"/>
        <w:ind w:left="100"/>
        <w:rPr>
          <w:rFonts w:ascii="Courier New" w:eastAsia="Courier New" w:hAnsi="Courier New" w:cs="Courier New"/>
          <w:sz w:val="14"/>
          <w:szCs w:val="14"/>
          <w:lang w:val="it-IT"/>
        </w:rPr>
      </w:pPr>
      <w:proofErr w:type="spellStart"/>
      <w:proofErr w:type="gramStart"/>
      <w:r w:rsidRPr="000C3D30">
        <w:rPr>
          <w:rFonts w:ascii="Courier New" w:eastAsia="Courier New" w:hAnsi="Courier New" w:cs="Courier New"/>
          <w:sz w:val="14"/>
          <w:szCs w:val="14"/>
          <w:lang w:val="it-IT"/>
        </w:rPr>
        <w:t>scatter</w:t>
      </w:r>
      <w:proofErr w:type="spellEnd"/>
      <w:r w:rsidRPr="000C3D30">
        <w:rPr>
          <w:rFonts w:ascii="Courier New" w:eastAsia="Courier New" w:hAnsi="Courier New" w:cs="Courier New"/>
          <w:sz w:val="14"/>
          <w:szCs w:val="14"/>
          <w:lang w:val="it-IT"/>
        </w:rPr>
        <w:t>(</w:t>
      </w:r>
      <w:proofErr w:type="gramEnd"/>
      <w:r w:rsidRPr="000C3D30">
        <w:rPr>
          <w:rFonts w:ascii="Courier New" w:eastAsia="Courier New" w:hAnsi="Courier New" w:cs="Courier New"/>
          <w:sz w:val="14"/>
          <w:szCs w:val="14"/>
          <w:lang w:val="it-IT"/>
        </w:rPr>
        <w:t>d(1,:), d(2,:</w:t>
      </w:r>
      <w:r w:rsidRPr="000C3D30">
        <w:rPr>
          <w:rFonts w:ascii="Courier New" w:eastAsia="Courier New" w:hAnsi="Courier New" w:cs="Courier New"/>
          <w:sz w:val="14"/>
          <w:szCs w:val="14"/>
          <w:lang w:val="it-IT"/>
        </w:rPr>
        <w:t xml:space="preserve">),200, </w:t>
      </w:r>
      <w:proofErr w:type="spellStart"/>
      <w:r w:rsidRPr="000C3D30">
        <w:rPr>
          <w:rFonts w:ascii="Courier New" w:eastAsia="Courier New" w:hAnsi="Courier New" w:cs="Courier New"/>
          <w:sz w:val="14"/>
          <w:szCs w:val="14"/>
          <w:lang w:val="it-IT"/>
        </w:rPr>
        <w:t>cLabel</w:t>
      </w:r>
      <w:proofErr w:type="spellEnd"/>
      <w:r w:rsidRPr="000C3D30">
        <w:rPr>
          <w:rFonts w:ascii="Courier New" w:eastAsia="Courier New" w:hAnsi="Courier New" w:cs="Courier New"/>
          <w:sz w:val="14"/>
          <w:szCs w:val="14"/>
          <w:lang w:val="it-IT"/>
        </w:rPr>
        <w:t xml:space="preserve">, </w:t>
      </w:r>
      <w:r w:rsidRPr="000C3D30">
        <w:rPr>
          <w:rFonts w:ascii="Courier New" w:eastAsia="Courier New" w:hAnsi="Courier New" w:cs="Courier New"/>
          <w:color w:val="9F1FEF"/>
          <w:sz w:val="14"/>
          <w:szCs w:val="14"/>
          <w:lang w:val="it-IT"/>
        </w:rPr>
        <w:t>'</w:t>
      </w:r>
      <w:proofErr w:type="spellStart"/>
      <w:r w:rsidRPr="000C3D30">
        <w:rPr>
          <w:rFonts w:ascii="Courier New" w:eastAsia="Courier New" w:hAnsi="Courier New" w:cs="Courier New"/>
          <w:color w:val="9F1FEF"/>
          <w:sz w:val="14"/>
          <w:szCs w:val="14"/>
          <w:lang w:val="it-IT"/>
        </w:rPr>
        <w:t>filled</w:t>
      </w:r>
      <w:proofErr w:type="spellEnd"/>
      <w:r w:rsidRPr="000C3D30">
        <w:rPr>
          <w:rFonts w:ascii="Courier New" w:eastAsia="Courier New" w:hAnsi="Courier New" w:cs="Courier New"/>
          <w:color w:val="9F1FEF"/>
          <w:sz w:val="14"/>
          <w:szCs w:val="14"/>
          <w:lang w:val="it-IT"/>
        </w:rPr>
        <w:t>'</w:t>
      </w:r>
      <w:r w:rsidRPr="000C3D30">
        <w:rPr>
          <w:rFonts w:ascii="Courier New" w:eastAsia="Courier New" w:hAnsi="Courier New" w:cs="Courier New"/>
          <w:color w:val="000000"/>
          <w:sz w:val="14"/>
          <w:szCs w:val="14"/>
          <w:lang w:val="it-IT"/>
        </w:rPr>
        <w:t>);</w:t>
      </w:r>
    </w:p>
    <w:p w14:paraId="7AC106C0"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 xml:space="preserve">hold </w:t>
      </w:r>
      <w:r>
        <w:rPr>
          <w:rFonts w:ascii="Courier New" w:eastAsia="Courier New" w:hAnsi="Courier New" w:cs="Courier New"/>
          <w:color w:val="9F1FEF"/>
          <w:position w:val="1"/>
          <w:sz w:val="14"/>
          <w:szCs w:val="14"/>
        </w:rPr>
        <w:t>on</w:t>
      </w:r>
    </w:p>
    <w:p w14:paraId="5A2CFF0A" w14:textId="77777777" w:rsidR="002A5CFA" w:rsidRDefault="00D60D49">
      <w:pPr>
        <w:spacing w:before="1"/>
        <w:ind w:left="100"/>
        <w:rPr>
          <w:rFonts w:ascii="Courier New" w:eastAsia="Courier New" w:hAnsi="Courier New" w:cs="Courier New"/>
          <w:sz w:val="14"/>
          <w:szCs w:val="14"/>
        </w:rPr>
      </w:pPr>
      <w:proofErr w:type="gramStart"/>
      <w:r>
        <w:rPr>
          <w:rFonts w:ascii="Courier New" w:eastAsia="Courier New" w:hAnsi="Courier New" w:cs="Courier New"/>
          <w:sz w:val="14"/>
          <w:szCs w:val="14"/>
        </w:rPr>
        <w:t>scatter(</w:t>
      </w:r>
      <w:proofErr w:type="gramEnd"/>
      <w:r>
        <w:rPr>
          <w:rFonts w:ascii="Courier New" w:eastAsia="Courier New" w:hAnsi="Courier New" w:cs="Courier New"/>
          <w:sz w:val="14"/>
          <w:szCs w:val="14"/>
        </w:rPr>
        <w:t xml:space="preserve">d(1,:), d(2,:),50, </w:t>
      </w:r>
      <w:proofErr w:type="spellStart"/>
      <w:r>
        <w:rPr>
          <w:rFonts w:ascii="Courier New" w:eastAsia="Courier New" w:hAnsi="Courier New" w:cs="Courier New"/>
          <w:sz w:val="14"/>
          <w:szCs w:val="14"/>
        </w:rPr>
        <w:t>cndxbox</w:t>
      </w:r>
      <w:proofErr w:type="spellEnd"/>
      <w:r>
        <w:rPr>
          <w:rFonts w:ascii="Courier New" w:eastAsia="Courier New" w:hAnsi="Courier New" w:cs="Courier New"/>
          <w:sz w:val="14"/>
          <w:szCs w:val="14"/>
        </w:rPr>
        <w:t xml:space="preserve">,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0B411640"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5AFF5324"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scatter(</w:t>
      </w:r>
      <w:proofErr w:type="spellStart"/>
      <w:proofErr w:type="gramStart"/>
      <w:r>
        <w:rPr>
          <w:rFonts w:ascii="Courier New" w:eastAsia="Courier New" w:hAnsi="Courier New" w:cs="Courier New"/>
          <w:position w:val="1"/>
          <w:sz w:val="14"/>
          <w:szCs w:val="14"/>
        </w:rPr>
        <w:t>net.IW</w:t>
      </w:r>
      <w:proofErr w:type="spellEnd"/>
      <w:proofErr w:type="gramEnd"/>
      <w:r>
        <w:rPr>
          <w:rFonts w:ascii="Courier New" w:eastAsia="Courier New" w:hAnsi="Courier New" w:cs="Courier New"/>
          <w:position w:val="1"/>
          <w:sz w:val="14"/>
          <w:szCs w:val="14"/>
        </w:rPr>
        <w:t xml:space="preserve">{1}(:,1), </w:t>
      </w:r>
      <w:proofErr w:type="spellStart"/>
      <w:r>
        <w:rPr>
          <w:rFonts w:ascii="Courier New" w:eastAsia="Courier New" w:hAnsi="Courier New" w:cs="Courier New"/>
          <w:position w:val="1"/>
          <w:sz w:val="14"/>
          <w:szCs w:val="14"/>
        </w:rPr>
        <w:t>net.IW</w:t>
      </w:r>
      <w:proofErr w:type="spellEnd"/>
      <w:r>
        <w:rPr>
          <w:rFonts w:ascii="Courier New" w:eastAsia="Courier New" w:hAnsi="Courier New" w:cs="Courier New"/>
          <w:position w:val="1"/>
          <w:sz w:val="14"/>
          <w:szCs w:val="14"/>
        </w:rPr>
        <w:t xml:space="preserve">{1}(:,2),400, </w:t>
      </w:r>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blackx</w:t>
      </w:r>
      <w:proofErr w:type="spellEnd"/>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w:t>
      </w:r>
    </w:p>
    <w:p w14:paraId="10256745" w14:textId="77777777" w:rsidR="002A5CFA" w:rsidRDefault="00D60D49">
      <w:pPr>
        <w:spacing w:before="2"/>
        <w:ind w:left="100"/>
        <w:rPr>
          <w:rFonts w:ascii="Courier New" w:eastAsia="Courier New" w:hAnsi="Courier New" w:cs="Courier New"/>
          <w:sz w:val="14"/>
          <w:szCs w:val="14"/>
        </w:rPr>
      </w:pPr>
      <w:proofErr w:type="gramStart"/>
      <w:r>
        <w:rPr>
          <w:rFonts w:ascii="Courier New" w:eastAsia="Courier New" w:hAnsi="Courier New" w:cs="Courier New"/>
          <w:sz w:val="14"/>
          <w:szCs w:val="14"/>
        </w:rPr>
        <w:t>title(</w:t>
      </w:r>
      <w:proofErr w:type="gramEnd"/>
      <w:r>
        <w:rPr>
          <w:rFonts w:ascii="Courier New" w:eastAsia="Courier New" w:hAnsi="Courier New" w:cs="Courier New"/>
          <w:color w:val="9F1FEF"/>
          <w:sz w:val="14"/>
          <w:szCs w:val="14"/>
        </w:rPr>
        <w:t>'Box distance'</w:t>
      </w:r>
      <w:r>
        <w:rPr>
          <w:rFonts w:ascii="Courier New" w:eastAsia="Courier New" w:hAnsi="Courier New" w:cs="Courier New"/>
          <w:color w:val="000000"/>
          <w:sz w:val="14"/>
          <w:szCs w:val="14"/>
        </w:rPr>
        <w:t>)</w:t>
      </w:r>
    </w:p>
    <w:p w14:paraId="05F777B8" w14:textId="77777777" w:rsidR="002A5CFA" w:rsidRDefault="002A5CFA">
      <w:pPr>
        <w:spacing w:before="5" w:line="200" w:lineRule="exact"/>
      </w:pPr>
    </w:p>
    <w:p w14:paraId="01B8836C" w14:textId="77777777" w:rsidR="002A5CFA" w:rsidRDefault="00D60D49">
      <w:pPr>
        <w:ind w:left="100"/>
        <w:rPr>
          <w:rFonts w:ascii="Courier New" w:eastAsia="Courier New" w:hAnsi="Courier New" w:cs="Courier New"/>
          <w:sz w:val="14"/>
          <w:szCs w:val="14"/>
        </w:rPr>
      </w:pPr>
      <w:r>
        <w:rPr>
          <w:rFonts w:ascii="Courier New" w:eastAsia="Courier New" w:hAnsi="Courier New" w:cs="Courier New"/>
          <w:color w:val="218A21"/>
          <w:sz w:val="14"/>
          <w:szCs w:val="14"/>
        </w:rPr>
        <w:t>% TRAIN EPOCH NUMBERS</w:t>
      </w:r>
    </w:p>
    <w:p w14:paraId="1E9674D8"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color w:val="0000FF"/>
          <w:position w:val="1"/>
          <w:sz w:val="14"/>
          <w:szCs w:val="14"/>
        </w:rPr>
        <w:t xml:space="preserve">for </w:t>
      </w:r>
      <w:proofErr w:type="spellStart"/>
      <w:r>
        <w:rPr>
          <w:rFonts w:ascii="Courier New" w:eastAsia="Courier New" w:hAnsi="Courier New" w:cs="Courier New"/>
          <w:color w:val="000000"/>
          <w:position w:val="1"/>
          <w:sz w:val="14"/>
          <w:szCs w:val="14"/>
        </w:rPr>
        <w:t>i</w:t>
      </w:r>
      <w:proofErr w:type="spellEnd"/>
      <w:r>
        <w:rPr>
          <w:rFonts w:ascii="Courier New" w:eastAsia="Courier New" w:hAnsi="Courier New" w:cs="Courier New"/>
          <w:color w:val="000000"/>
          <w:position w:val="1"/>
          <w:sz w:val="14"/>
          <w:szCs w:val="14"/>
        </w:rPr>
        <w:t>=</w:t>
      </w:r>
      <w:proofErr w:type="gramStart"/>
      <w:r>
        <w:rPr>
          <w:rFonts w:ascii="Courier New" w:eastAsia="Courier New" w:hAnsi="Courier New" w:cs="Courier New"/>
          <w:color w:val="000000"/>
          <w:position w:val="1"/>
          <w:sz w:val="14"/>
          <w:szCs w:val="14"/>
        </w:rPr>
        <w:t>1:length</w:t>
      </w:r>
      <w:proofErr w:type="gramEnd"/>
      <w:r>
        <w:rPr>
          <w:rFonts w:ascii="Courier New" w:eastAsia="Courier New" w:hAnsi="Courier New" w:cs="Courier New"/>
          <w:color w:val="000000"/>
          <w:position w:val="1"/>
          <w:sz w:val="14"/>
          <w:szCs w:val="14"/>
        </w:rPr>
        <w:t>(epochs)</w:t>
      </w:r>
    </w:p>
    <w:p w14:paraId="0D0D3533" w14:textId="77777777" w:rsidR="002A5CFA" w:rsidRDefault="00D60D49">
      <w:pPr>
        <w:spacing w:before="1"/>
        <w:ind w:left="437"/>
        <w:rPr>
          <w:rFonts w:ascii="Courier New" w:eastAsia="Courier New" w:hAnsi="Courier New" w:cs="Courier New"/>
          <w:sz w:val="14"/>
          <w:szCs w:val="14"/>
        </w:rPr>
      </w:pPr>
      <w:r>
        <w:rPr>
          <w:rFonts w:ascii="Courier New" w:eastAsia="Courier New" w:hAnsi="Courier New" w:cs="Courier New"/>
          <w:sz w:val="14"/>
          <w:szCs w:val="14"/>
        </w:rPr>
        <w:t xml:space="preserve">net = </w:t>
      </w:r>
      <w:proofErr w:type="spellStart"/>
      <w:proofErr w:type="gramStart"/>
      <w:r>
        <w:rPr>
          <w:rFonts w:ascii="Courier New" w:eastAsia="Courier New" w:hAnsi="Courier New" w:cs="Courier New"/>
          <w:sz w:val="14"/>
          <w:szCs w:val="14"/>
        </w:rPr>
        <w:t>selforgmap</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[1 3],100,3,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hextop</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4EBEAEE2" w14:textId="77777777" w:rsidR="002A5CFA" w:rsidRDefault="00D60D49">
      <w:pPr>
        <w:spacing w:before="1"/>
        <w:ind w:left="437"/>
        <w:rPr>
          <w:rFonts w:ascii="Courier New" w:eastAsia="Courier New" w:hAnsi="Courier New" w:cs="Courier New"/>
          <w:sz w:val="14"/>
          <w:szCs w:val="14"/>
        </w:rPr>
      </w:pPr>
      <w:proofErr w:type="spellStart"/>
      <w:proofErr w:type="gramStart"/>
      <w:r>
        <w:rPr>
          <w:rFonts w:ascii="Courier New" w:eastAsia="Courier New" w:hAnsi="Courier New" w:cs="Courier New"/>
          <w:sz w:val="14"/>
          <w:szCs w:val="14"/>
        </w:rPr>
        <w:t>net.trainParam.epochs</w:t>
      </w:r>
      <w:proofErr w:type="spellEnd"/>
      <w:proofErr w:type="gramEnd"/>
      <w:r>
        <w:rPr>
          <w:rFonts w:ascii="Courier New" w:eastAsia="Courier New" w:hAnsi="Courier New" w:cs="Courier New"/>
          <w:sz w:val="14"/>
          <w:szCs w:val="14"/>
        </w:rPr>
        <w:t xml:space="preserve"> = epochs(</w:t>
      </w:r>
      <w:proofErr w:type="spellStart"/>
      <w:r>
        <w:rPr>
          <w:rFonts w:ascii="Courier New" w:eastAsia="Courier New" w:hAnsi="Courier New" w:cs="Courier New"/>
          <w:sz w:val="14"/>
          <w:szCs w:val="14"/>
        </w:rPr>
        <w:t>i</w:t>
      </w:r>
      <w:proofErr w:type="spellEnd"/>
      <w:r>
        <w:rPr>
          <w:rFonts w:ascii="Courier New" w:eastAsia="Courier New" w:hAnsi="Courier New" w:cs="Courier New"/>
          <w:sz w:val="14"/>
          <w:szCs w:val="14"/>
        </w:rPr>
        <w:t>);</w:t>
      </w:r>
    </w:p>
    <w:p w14:paraId="0447E747" w14:textId="77777777" w:rsidR="002A5CFA" w:rsidRDefault="00D60D49">
      <w:pPr>
        <w:spacing w:line="140" w:lineRule="exact"/>
        <w:ind w:left="437"/>
        <w:rPr>
          <w:rFonts w:ascii="Courier New" w:eastAsia="Courier New" w:hAnsi="Courier New" w:cs="Courier New"/>
          <w:sz w:val="14"/>
          <w:szCs w:val="14"/>
        </w:rPr>
      </w:pPr>
      <w:r>
        <w:rPr>
          <w:rFonts w:ascii="Courier New" w:eastAsia="Courier New" w:hAnsi="Courier New" w:cs="Courier New"/>
          <w:position w:val="1"/>
          <w:sz w:val="14"/>
          <w:szCs w:val="14"/>
        </w:rPr>
        <w:t xml:space="preserve">net = </w:t>
      </w:r>
      <w:proofErr w:type="gramStart"/>
      <w:r>
        <w:rPr>
          <w:rFonts w:ascii="Courier New" w:eastAsia="Courier New" w:hAnsi="Courier New" w:cs="Courier New"/>
          <w:position w:val="1"/>
          <w:sz w:val="14"/>
          <w:szCs w:val="14"/>
        </w:rPr>
        <w:t>train(</w:t>
      </w:r>
      <w:proofErr w:type="gramEnd"/>
      <w:r>
        <w:rPr>
          <w:rFonts w:ascii="Courier New" w:eastAsia="Courier New" w:hAnsi="Courier New" w:cs="Courier New"/>
          <w:position w:val="1"/>
          <w:sz w:val="14"/>
          <w:szCs w:val="14"/>
        </w:rPr>
        <w:t>net, d);</w:t>
      </w:r>
    </w:p>
    <w:p w14:paraId="558033BB" w14:textId="77777777" w:rsidR="002A5CFA" w:rsidRDefault="002A5CFA">
      <w:pPr>
        <w:spacing w:before="5" w:line="200" w:lineRule="exact"/>
      </w:pPr>
    </w:p>
    <w:p w14:paraId="324D7BD4" w14:textId="77777777" w:rsidR="002A5CFA" w:rsidRDefault="00D60D49">
      <w:pPr>
        <w:ind w:left="437"/>
        <w:rPr>
          <w:rFonts w:ascii="Courier New" w:eastAsia="Courier New" w:hAnsi="Courier New" w:cs="Courier New"/>
          <w:sz w:val="14"/>
          <w:szCs w:val="14"/>
        </w:rPr>
        <w:sectPr w:rsidR="002A5CFA">
          <w:type w:val="continuous"/>
          <w:pgSz w:w="11920" w:h="16840"/>
          <w:pgMar w:top="1160" w:right="1680" w:bottom="280" w:left="620" w:header="720" w:footer="720" w:gutter="0"/>
          <w:cols w:space="720"/>
        </w:sectPr>
      </w:pPr>
      <w:r>
        <w:rPr>
          <w:rFonts w:ascii="Courier New" w:eastAsia="Courier New" w:hAnsi="Courier New" w:cs="Courier New"/>
          <w:sz w:val="14"/>
          <w:szCs w:val="14"/>
        </w:rPr>
        <w:t xml:space="preserve">distances = </w:t>
      </w:r>
      <w:proofErr w:type="spellStart"/>
      <w:proofErr w:type="gramStart"/>
      <w:r>
        <w:rPr>
          <w:rFonts w:ascii="Courier New" w:eastAsia="Courier New" w:hAnsi="Courier New" w:cs="Courier New"/>
          <w:sz w:val="14"/>
          <w:szCs w:val="14"/>
        </w:rPr>
        <w:t>dist</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d', </w:t>
      </w:r>
      <w:proofErr w:type="spellStart"/>
      <w:r>
        <w:rPr>
          <w:rFonts w:ascii="Courier New" w:eastAsia="Courier New" w:hAnsi="Courier New" w:cs="Courier New"/>
          <w:sz w:val="14"/>
          <w:szCs w:val="14"/>
        </w:rPr>
        <w:t>net.IW</w:t>
      </w:r>
      <w:proofErr w:type="spellEnd"/>
      <w:r>
        <w:rPr>
          <w:rFonts w:ascii="Courier New" w:eastAsia="Courier New" w:hAnsi="Courier New" w:cs="Courier New"/>
          <w:sz w:val="14"/>
          <w:szCs w:val="14"/>
        </w:rPr>
        <w:t>{1}');</w:t>
      </w:r>
    </w:p>
    <w:p w14:paraId="61944742" w14:textId="77777777" w:rsidR="002A5CFA" w:rsidRDefault="00D60D49">
      <w:pPr>
        <w:spacing w:before="83" w:line="140" w:lineRule="exact"/>
        <w:ind w:left="437"/>
        <w:rPr>
          <w:rFonts w:ascii="Courier New" w:eastAsia="Courier New" w:hAnsi="Courier New" w:cs="Courier New"/>
          <w:sz w:val="14"/>
          <w:szCs w:val="14"/>
        </w:rPr>
      </w:pPr>
      <w:r>
        <w:rPr>
          <w:rFonts w:ascii="Courier New" w:eastAsia="Courier New" w:hAnsi="Courier New" w:cs="Courier New"/>
          <w:position w:val="1"/>
          <w:sz w:val="14"/>
          <w:szCs w:val="14"/>
        </w:rPr>
        <w:lastRenderedPageBreak/>
        <w:t>[</w:t>
      </w:r>
      <w:proofErr w:type="spellStart"/>
      <w:r>
        <w:rPr>
          <w:rFonts w:ascii="Courier New" w:eastAsia="Courier New" w:hAnsi="Courier New" w:cs="Courier New"/>
          <w:position w:val="1"/>
          <w:sz w:val="14"/>
          <w:szCs w:val="14"/>
        </w:rPr>
        <w:t>min_dist</w:t>
      </w:r>
      <w:proofErr w:type="spellEnd"/>
      <w:r>
        <w:rPr>
          <w:rFonts w:ascii="Courier New" w:eastAsia="Courier New" w:hAnsi="Courier New" w:cs="Courier New"/>
          <w:position w:val="1"/>
          <w:sz w:val="14"/>
          <w:szCs w:val="14"/>
        </w:rPr>
        <w:t xml:space="preserve">, </w:t>
      </w:r>
      <w:proofErr w:type="spellStart"/>
      <w:r>
        <w:rPr>
          <w:rFonts w:ascii="Courier New" w:eastAsia="Courier New" w:hAnsi="Courier New" w:cs="Courier New"/>
          <w:position w:val="1"/>
          <w:sz w:val="14"/>
          <w:szCs w:val="14"/>
        </w:rPr>
        <w:t>cndx</w:t>
      </w:r>
      <w:proofErr w:type="spellEnd"/>
      <w:r>
        <w:rPr>
          <w:rFonts w:ascii="Courier New" w:eastAsia="Courier New" w:hAnsi="Courier New" w:cs="Courier New"/>
          <w:position w:val="1"/>
          <w:sz w:val="14"/>
          <w:szCs w:val="14"/>
        </w:rPr>
        <w:t xml:space="preserve">] = </w:t>
      </w:r>
      <w:proofErr w:type="gramStart"/>
      <w:r>
        <w:rPr>
          <w:rFonts w:ascii="Courier New" w:eastAsia="Courier New" w:hAnsi="Courier New" w:cs="Courier New"/>
          <w:position w:val="1"/>
          <w:sz w:val="14"/>
          <w:szCs w:val="14"/>
        </w:rPr>
        <w:t>min(</w:t>
      </w:r>
      <w:proofErr w:type="gramEnd"/>
      <w:r>
        <w:rPr>
          <w:rFonts w:ascii="Courier New" w:eastAsia="Courier New" w:hAnsi="Courier New" w:cs="Courier New"/>
          <w:position w:val="1"/>
          <w:sz w:val="14"/>
          <w:szCs w:val="14"/>
        </w:rPr>
        <w:t>distances, [], 2);</w:t>
      </w:r>
    </w:p>
    <w:p w14:paraId="107EA79D" w14:textId="77777777" w:rsidR="002A5CFA" w:rsidRDefault="002A5CFA">
      <w:pPr>
        <w:spacing w:before="5" w:line="160" w:lineRule="exact"/>
        <w:rPr>
          <w:sz w:val="16"/>
          <w:szCs w:val="16"/>
        </w:rPr>
        <w:sectPr w:rsidR="002A5CFA">
          <w:headerReference w:type="default" r:id="rId46"/>
          <w:pgSz w:w="11920" w:h="16840"/>
          <w:pgMar w:top="620" w:right="1240" w:bottom="280" w:left="620" w:header="0" w:footer="0" w:gutter="0"/>
          <w:cols w:space="720"/>
        </w:sectPr>
      </w:pPr>
    </w:p>
    <w:p w14:paraId="65F0F671" w14:textId="77777777" w:rsidR="002A5CFA" w:rsidRDefault="002A5CFA">
      <w:pPr>
        <w:spacing w:before="4" w:line="140" w:lineRule="exact"/>
        <w:rPr>
          <w:sz w:val="15"/>
          <w:szCs w:val="15"/>
        </w:rPr>
      </w:pPr>
    </w:p>
    <w:p w14:paraId="682B4708" w14:textId="77777777" w:rsidR="002A5CFA" w:rsidRDefault="002A5CFA">
      <w:pPr>
        <w:spacing w:line="200" w:lineRule="exact"/>
      </w:pPr>
    </w:p>
    <w:p w14:paraId="5F50F305" w14:textId="77777777" w:rsidR="002A5CFA" w:rsidRDefault="002A5CFA">
      <w:pPr>
        <w:spacing w:line="200" w:lineRule="exact"/>
      </w:pPr>
    </w:p>
    <w:p w14:paraId="3F87DCFC" w14:textId="77777777" w:rsidR="002A5CFA" w:rsidRDefault="002A5CFA">
      <w:pPr>
        <w:spacing w:line="200" w:lineRule="exact"/>
      </w:pPr>
    </w:p>
    <w:p w14:paraId="5A35850A" w14:textId="77777777" w:rsidR="002A5CFA" w:rsidRDefault="002A5CFA">
      <w:pPr>
        <w:spacing w:line="200" w:lineRule="exact"/>
      </w:pPr>
    </w:p>
    <w:p w14:paraId="523DB423" w14:textId="77777777" w:rsidR="002A5CFA" w:rsidRDefault="002A5CFA">
      <w:pPr>
        <w:spacing w:line="200" w:lineRule="exact"/>
      </w:pPr>
    </w:p>
    <w:p w14:paraId="243484F3" w14:textId="77777777" w:rsidR="002A5CFA" w:rsidRDefault="00D60D49">
      <w:pPr>
        <w:spacing w:line="140" w:lineRule="exact"/>
        <w:ind w:left="100" w:right="-41"/>
        <w:rPr>
          <w:rFonts w:ascii="Courier New" w:eastAsia="Courier New" w:hAnsi="Courier New" w:cs="Courier New"/>
          <w:sz w:val="14"/>
          <w:szCs w:val="14"/>
        </w:rPr>
      </w:pPr>
      <w:r>
        <w:rPr>
          <w:rFonts w:ascii="Courier New" w:eastAsia="Courier New" w:hAnsi="Courier New" w:cs="Courier New"/>
          <w:color w:val="0000FF"/>
          <w:position w:val="1"/>
          <w:sz w:val="14"/>
          <w:szCs w:val="14"/>
        </w:rPr>
        <w:t>end</w:t>
      </w:r>
    </w:p>
    <w:p w14:paraId="0DDD16C7" w14:textId="77777777" w:rsidR="002A5CFA" w:rsidRDefault="00D60D49">
      <w:pPr>
        <w:spacing w:before="46"/>
        <w:rPr>
          <w:rFonts w:ascii="Courier New" w:eastAsia="Courier New" w:hAnsi="Courier New" w:cs="Courier New"/>
          <w:sz w:val="14"/>
          <w:szCs w:val="14"/>
        </w:rPr>
      </w:pPr>
      <w:r>
        <w:br w:type="column"/>
      </w:r>
      <w:proofErr w:type="gramStart"/>
      <w:r>
        <w:rPr>
          <w:rFonts w:ascii="Courier New" w:eastAsia="Courier New" w:hAnsi="Courier New" w:cs="Courier New"/>
          <w:sz w:val="14"/>
          <w:szCs w:val="14"/>
        </w:rPr>
        <w:t>figure(</w:t>
      </w:r>
      <w:proofErr w:type="gramEnd"/>
      <w:r>
        <w:rPr>
          <w:rFonts w:ascii="Courier New" w:eastAsia="Courier New" w:hAnsi="Courier New" w:cs="Courier New"/>
          <w:sz w:val="14"/>
          <w:szCs w:val="14"/>
        </w:rPr>
        <w:t>)</w:t>
      </w:r>
    </w:p>
    <w:p w14:paraId="75BF821E" w14:textId="77777777" w:rsidR="002A5CFA" w:rsidRDefault="00D60D49">
      <w:pPr>
        <w:spacing w:line="140" w:lineRule="exact"/>
        <w:rPr>
          <w:rFonts w:ascii="Courier New" w:eastAsia="Courier New" w:hAnsi="Courier New" w:cs="Courier New"/>
          <w:sz w:val="14"/>
          <w:szCs w:val="14"/>
        </w:rPr>
      </w:pPr>
      <w:proofErr w:type="gramStart"/>
      <w:r>
        <w:rPr>
          <w:rFonts w:ascii="Courier New" w:eastAsia="Courier New" w:hAnsi="Courier New" w:cs="Courier New"/>
          <w:position w:val="1"/>
          <w:sz w:val="14"/>
          <w:szCs w:val="14"/>
        </w:rPr>
        <w:t>scatter(</w:t>
      </w:r>
      <w:proofErr w:type="gramEnd"/>
      <w:r>
        <w:rPr>
          <w:rFonts w:ascii="Courier New" w:eastAsia="Courier New" w:hAnsi="Courier New" w:cs="Courier New"/>
          <w:position w:val="1"/>
          <w:sz w:val="14"/>
          <w:szCs w:val="14"/>
        </w:rPr>
        <w:t xml:space="preserve">d(1,:), d(2,:),200, </w:t>
      </w:r>
      <w:proofErr w:type="spellStart"/>
      <w:r>
        <w:rPr>
          <w:rFonts w:ascii="Courier New" w:eastAsia="Courier New" w:hAnsi="Courier New" w:cs="Courier New"/>
          <w:position w:val="1"/>
          <w:sz w:val="14"/>
          <w:szCs w:val="14"/>
        </w:rPr>
        <w:t>cLabel</w:t>
      </w:r>
      <w:proofErr w:type="spellEnd"/>
      <w:r>
        <w:rPr>
          <w:rFonts w:ascii="Courier New" w:eastAsia="Courier New" w:hAnsi="Courier New" w:cs="Courier New"/>
          <w:position w:val="1"/>
          <w:sz w:val="14"/>
          <w:szCs w:val="14"/>
        </w:rPr>
        <w:t xml:space="preserve">, </w:t>
      </w:r>
      <w:r>
        <w:rPr>
          <w:rFonts w:ascii="Courier New" w:eastAsia="Courier New" w:hAnsi="Courier New" w:cs="Courier New"/>
          <w:color w:val="9F1FEF"/>
          <w:position w:val="1"/>
          <w:sz w:val="14"/>
          <w:szCs w:val="14"/>
        </w:rPr>
        <w:t>'filled'</w:t>
      </w:r>
      <w:r>
        <w:rPr>
          <w:rFonts w:ascii="Courier New" w:eastAsia="Courier New" w:hAnsi="Courier New" w:cs="Courier New"/>
          <w:color w:val="000000"/>
          <w:position w:val="1"/>
          <w:sz w:val="14"/>
          <w:szCs w:val="14"/>
        </w:rPr>
        <w:t>);</w:t>
      </w:r>
    </w:p>
    <w:p w14:paraId="4EEFB115" w14:textId="77777777" w:rsidR="002A5CFA" w:rsidRDefault="00D60D49">
      <w:pPr>
        <w:spacing w:before="1"/>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5C6959F4" w14:textId="77777777" w:rsidR="002A5CFA" w:rsidRDefault="00D60D49">
      <w:pPr>
        <w:spacing w:before="1"/>
        <w:rPr>
          <w:rFonts w:ascii="Courier New" w:eastAsia="Courier New" w:hAnsi="Courier New" w:cs="Courier New"/>
          <w:sz w:val="14"/>
          <w:szCs w:val="14"/>
        </w:rPr>
      </w:pPr>
      <w:proofErr w:type="gramStart"/>
      <w:r>
        <w:rPr>
          <w:rFonts w:ascii="Courier New" w:eastAsia="Courier New" w:hAnsi="Courier New" w:cs="Courier New"/>
          <w:sz w:val="14"/>
          <w:szCs w:val="14"/>
        </w:rPr>
        <w:t>scatter(</w:t>
      </w:r>
      <w:proofErr w:type="gramEnd"/>
      <w:r>
        <w:rPr>
          <w:rFonts w:ascii="Courier New" w:eastAsia="Courier New" w:hAnsi="Courier New" w:cs="Courier New"/>
          <w:sz w:val="14"/>
          <w:szCs w:val="14"/>
        </w:rPr>
        <w:t xml:space="preserve">d(1,:), d(2,:),50,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xml:space="preserve">,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50ACD1FC" w14:textId="77777777" w:rsidR="002A5CFA" w:rsidRDefault="00D60D49">
      <w:pPr>
        <w:spacing w:line="140" w:lineRule="exact"/>
        <w:rPr>
          <w:rFonts w:ascii="Courier New" w:eastAsia="Courier New" w:hAnsi="Courier New" w:cs="Courier New"/>
          <w:sz w:val="14"/>
          <w:szCs w:val="14"/>
        </w:rPr>
      </w:pPr>
      <w:r>
        <w:rPr>
          <w:rFonts w:ascii="Courier New" w:eastAsia="Courier New" w:hAnsi="Courier New" w:cs="Courier New"/>
          <w:position w:val="1"/>
          <w:sz w:val="14"/>
          <w:szCs w:val="14"/>
        </w:rPr>
        <w:t xml:space="preserve">hold </w:t>
      </w:r>
      <w:r>
        <w:rPr>
          <w:rFonts w:ascii="Courier New" w:eastAsia="Courier New" w:hAnsi="Courier New" w:cs="Courier New"/>
          <w:color w:val="9F1FEF"/>
          <w:position w:val="1"/>
          <w:sz w:val="14"/>
          <w:szCs w:val="14"/>
        </w:rPr>
        <w:t>on</w:t>
      </w:r>
    </w:p>
    <w:p w14:paraId="1100A36A" w14:textId="77777777" w:rsidR="002A5CFA" w:rsidRDefault="00D60D49">
      <w:pPr>
        <w:spacing w:before="1"/>
        <w:rPr>
          <w:rFonts w:ascii="Courier New" w:eastAsia="Courier New" w:hAnsi="Courier New" w:cs="Courier New"/>
          <w:sz w:val="14"/>
          <w:szCs w:val="14"/>
        </w:rPr>
      </w:pPr>
      <w:r>
        <w:rPr>
          <w:rFonts w:ascii="Courier New" w:eastAsia="Courier New" w:hAnsi="Courier New" w:cs="Courier New"/>
          <w:sz w:val="14"/>
          <w:szCs w:val="14"/>
        </w:rPr>
        <w:t>scatter(</w:t>
      </w:r>
      <w:proofErr w:type="spellStart"/>
      <w:proofErr w:type="gramStart"/>
      <w:r>
        <w:rPr>
          <w:rFonts w:ascii="Courier New" w:eastAsia="Courier New" w:hAnsi="Courier New" w:cs="Courier New"/>
          <w:sz w:val="14"/>
          <w:szCs w:val="14"/>
        </w:rPr>
        <w:t>net.IW</w:t>
      </w:r>
      <w:proofErr w:type="spellEnd"/>
      <w:proofErr w:type="gramEnd"/>
      <w:r>
        <w:rPr>
          <w:rFonts w:ascii="Courier New" w:eastAsia="Courier New" w:hAnsi="Courier New" w:cs="Courier New"/>
          <w:sz w:val="14"/>
          <w:szCs w:val="14"/>
        </w:rPr>
        <w:t xml:space="preserve">{1}(:,1), </w:t>
      </w:r>
      <w:proofErr w:type="spellStart"/>
      <w:r>
        <w:rPr>
          <w:rFonts w:ascii="Courier New" w:eastAsia="Courier New" w:hAnsi="Courier New" w:cs="Courier New"/>
          <w:sz w:val="14"/>
          <w:szCs w:val="14"/>
        </w:rPr>
        <w:t>net.IW</w:t>
      </w:r>
      <w:proofErr w:type="spellEnd"/>
      <w:r>
        <w:rPr>
          <w:rFonts w:ascii="Courier New" w:eastAsia="Courier New" w:hAnsi="Courier New" w:cs="Courier New"/>
          <w:sz w:val="14"/>
          <w:szCs w:val="14"/>
        </w:rPr>
        <w:t xml:space="preserve">{1}(:,2),400,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blackx</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6089DE71" w14:textId="77777777" w:rsidR="002A5CFA" w:rsidRDefault="00D60D49">
      <w:pPr>
        <w:spacing w:before="1"/>
        <w:rPr>
          <w:rFonts w:ascii="Courier New" w:eastAsia="Courier New" w:hAnsi="Courier New" w:cs="Courier New"/>
          <w:sz w:val="14"/>
          <w:szCs w:val="14"/>
        </w:rPr>
        <w:sectPr w:rsidR="002A5CFA">
          <w:type w:val="continuous"/>
          <w:pgSz w:w="11920" w:h="16840"/>
          <w:pgMar w:top="1160" w:right="1240" w:bottom="280" w:left="620" w:header="720" w:footer="720" w:gutter="0"/>
          <w:cols w:num="2" w:space="720" w:equalWidth="0">
            <w:col w:w="353" w:space="84"/>
            <w:col w:w="9623"/>
          </w:cols>
        </w:sectPr>
      </w:pPr>
      <w:proofErr w:type="gramStart"/>
      <w:r>
        <w:rPr>
          <w:rFonts w:ascii="Courier New" w:eastAsia="Courier New" w:hAnsi="Courier New" w:cs="Courier New"/>
          <w:sz w:val="14"/>
          <w:szCs w:val="14"/>
        </w:rPr>
        <w:t>title(</w:t>
      </w:r>
      <w:proofErr w:type="spellStart"/>
      <w:proofErr w:type="gramEnd"/>
      <w:r>
        <w:rPr>
          <w:rFonts w:ascii="Courier New" w:eastAsia="Courier New" w:hAnsi="Courier New" w:cs="Courier New"/>
          <w:sz w:val="14"/>
          <w:szCs w:val="14"/>
        </w:rPr>
        <w:t>sprintf</w:t>
      </w:r>
      <w:proofErr w:type="spellEnd"/>
      <w:r>
        <w:rPr>
          <w:rFonts w:ascii="Courier New" w:eastAsia="Courier New" w:hAnsi="Courier New" w:cs="Courier New"/>
          <w:sz w:val="14"/>
          <w:szCs w:val="14"/>
        </w:rPr>
        <w:t>(</w:t>
      </w:r>
      <w:r>
        <w:rPr>
          <w:rFonts w:ascii="Courier New" w:eastAsia="Courier New" w:hAnsi="Courier New" w:cs="Courier New"/>
          <w:color w:val="9F1FEF"/>
          <w:sz w:val="14"/>
          <w:szCs w:val="14"/>
        </w:rPr>
        <w:t>'Number of epochs: %</w:t>
      </w:r>
      <w:proofErr w:type="spellStart"/>
      <w:r>
        <w:rPr>
          <w:rFonts w:ascii="Courier New" w:eastAsia="Courier New" w:hAnsi="Courier New" w:cs="Courier New"/>
          <w:color w:val="9F1FEF"/>
          <w:sz w:val="14"/>
          <w:szCs w:val="14"/>
        </w:rPr>
        <w:t>d'</w:t>
      </w:r>
      <w:r>
        <w:rPr>
          <w:rFonts w:ascii="Courier New" w:eastAsia="Courier New" w:hAnsi="Courier New" w:cs="Courier New"/>
          <w:color w:val="000000"/>
          <w:sz w:val="14"/>
          <w:szCs w:val="14"/>
        </w:rPr>
        <w:t>,epochs</w:t>
      </w:r>
      <w:proofErr w:type="spellEnd"/>
      <w:r>
        <w:rPr>
          <w:rFonts w:ascii="Courier New" w:eastAsia="Courier New" w:hAnsi="Courier New" w:cs="Courier New"/>
          <w:color w:val="000000"/>
          <w:sz w:val="14"/>
          <w:szCs w:val="14"/>
        </w:rPr>
        <w:t>(</w:t>
      </w:r>
      <w:proofErr w:type="spellStart"/>
      <w:r>
        <w:rPr>
          <w:rFonts w:ascii="Courier New" w:eastAsia="Courier New" w:hAnsi="Courier New" w:cs="Courier New"/>
          <w:color w:val="000000"/>
          <w:sz w:val="14"/>
          <w:szCs w:val="14"/>
        </w:rPr>
        <w:t>i</w:t>
      </w:r>
      <w:proofErr w:type="spellEnd"/>
      <w:r>
        <w:rPr>
          <w:rFonts w:ascii="Courier New" w:eastAsia="Courier New" w:hAnsi="Courier New" w:cs="Courier New"/>
          <w:color w:val="000000"/>
          <w:sz w:val="14"/>
          <w:szCs w:val="14"/>
        </w:rPr>
        <w:t>)))</w:t>
      </w:r>
    </w:p>
    <w:p w14:paraId="24277316" w14:textId="77777777" w:rsidR="002A5CFA" w:rsidRDefault="002A5CFA">
      <w:pPr>
        <w:spacing w:before="4" w:line="160" w:lineRule="exact"/>
        <w:rPr>
          <w:sz w:val="16"/>
          <w:szCs w:val="16"/>
        </w:rPr>
      </w:pPr>
    </w:p>
    <w:p w14:paraId="1876EB43" w14:textId="77777777" w:rsidR="002A5CFA" w:rsidRDefault="00D60D49">
      <w:pPr>
        <w:spacing w:before="46"/>
        <w:ind w:left="100"/>
        <w:rPr>
          <w:rFonts w:ascii="Courier New" w:eastAsia="Courier New" w:hAnsi="Courier New" w:cs="Courier New"/>
          <w:sz w:val="14"/>
          <w:szCs w:val="14"/>
        </w:rPr>
      </w:pPr>
      <w:r>
        <w:rPr>
          <w:rFonts w:ascii="Courier New" w:eastAsia="Courier New" w:hAnsi="Courier New" w:cs="Courier New"/>
          <w:color w:val="218A21"/>
          <w:sz w:val="14"/>
          <w:szCs w:val="14"/>
        </w:rPr>
        <w:t>% TOPOLOGY</w:t>
      </w:r>
    </w:p>
    <w:p w14:paraId="252C1BC5"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color w:val="0000FF"/>
          <w:position w:val="1"/>
          <w:sz w:val="14"/>
          <w:szCs w:val="14"/>
        </w:rPr>
        <w:t xml:space="preserve">for </w:t>
      </w:r>
      <w:proofErr w:type="spellStart"/>
      <w:r>
        <w:rPr>
          <w:rFonts w:ascii="Courier New" w:eastAsia="Courier New" w:hAnsi="Courier New" w:cs="Courier New"/>
          <w:color w:val="000000"/>
          <w:position w:val="1"/>
          <w:sz w:val="14"/>
          <w:szCs w:val="14"/>
        </w:rPr>
        <w:t>i</w:t>
      </w:r>
      <w:proofErr w:type="spellEnd"/>
      <w:r>
        <w:rPr>
          <w:rFonts w:ascii="Courier New" w:eastAsia="Courier New" w:hAnsi="Courier New" w:cs="Courier New"/>
          <w:color w:val="000000"/>
          <w:position w:val="1"/>
          <w:sz w:val="14"/>
          <w:szCs w:val="14"/>
        </w:rPr>
        <w:t>=</w:t>
      </w:r>
      <w:proofErr w:type="gramStart"/>
      <w:r>
        <w:rPr>
          <w:rFonts w:ascii="Courier New" w:eastAsia="Courier New" w:hAnsi="Courier New" w:cs="Courier New"/>
          <w:color w:val="000000"/>
          <w:position w:val="1"/>
          <w:sz w:val="14"/>
          <w:szCs w:val="14"/>
        </w:rPr>
        <w:t>1:length</w:t>
      </w:r>
      <w:proofErr w:type="gramEnd"/>
      <w:r>
        <w:rPr>
          <w:rFonts w:ascii="Courier New" w:eastAsia="Courier New" w:hAnsi="Courier New" w:cs="Courier New"/>
          <w:color w:val="000000"/>
          <w:position w:val="1"/>
          <w:sz w:val="14"/>
          <w:szCs w:val="14"/>
        </w:rPr>
        <w:t>(topology)</w:t>
      </w:r>
    </w:p>
    <w:p w14:paraId="28321169" w14:textId="77777777" w:rsidR="002A5CFA" w:rsidRDefault="00D60D49">
      <w:pPr>
        <w:spacing w:before="1"/>
        <w:ind w:left="437"/>
        <w:rPr>
          <w:rFonts w:ascii="Courier New" w:eastAsia="Courier New" w:hAnsi="Courier New" w:cs="Courier New"/>
          <w:sz w:val="14"/>
          <w:szCs w:val="14"/>
        </w:rPr>
      </w:pPr>
      <w:r>
        <w:rPr>
          <w:rFonts w:ascii="Courier New" w:eastAsia="Courier New" w:hAnsi="Courier New" w:cs="Courier New"/>
          <w:sz w:val="14"/>
          <w:szCs w:val="14"/>
        </w:rPr>
        <w:t xml:space="preserve">net = </w:t>
      </w:r>
      <w:proofErr w:type="spellStart"/>
      <w:proofErr w:type="gramStart"/>
      <w:r>
        <w:rPr>
          <w:rFonts w:ascii="Courier New" w:eastAsia="Courier New" w:hAnsi="Courier New" w:cs="Courier New"/>
          <w:sz w:val="14"/>
          <w:szCs w:val="14"/>
        </w:rPr>
        <w:t>selforgmap</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[1 3],100,3, topology{</w:t>
      </w:r>
      <w:proofErr w:type="spellStart"/>
      <w:r>
        <w:rPr>
          <w:rFonts w:ascii="Courier New" w:eastAsia="Courier New" w:hAnsi="Courier New" w:cs="Courier New"/>
          <w:sz w:val="14"/>
          <w:szCs w:val="14"/>
        </w:rPr>
        <w:t>i</w:t>
      </w:r>
      <w:proofErr w:type="spellEnd"/>
      <w:r>
        <w:rPr>
          <w:rFonts w:ascii="Courier New" w:eastAsia="Courier New" w:hAnsi="Courier New" w:cs="Courier New"/>
          <w:sz w:val="14"/>
          <w:szCs w:val="14"/>
        </w:rPr>
        <w:t>});</w:t>
      </w:r>
    </w:p>
    <w:p w14:paraId="23D2AF81" w14:textId="77777777" w:rsidR="002A5CFA" w:rsidRDefault="00D60D49">
      <w:pPr>
        <w:spacing w:before="1"/>
        <w:ind w:left="437"/>
        <w:rPr>
          <w:rFonts w:ascii="Courier New" w:eastAsia="Courier New" w:hAnsi="Courier New" w:cs="Courier New"/>
          <w:sz w:val="14"/>
          <w:szCs w:val="14"/>
        </w:rPr>
      </w:pPr>
      <w:proofErr w:type="spellStart"/>
      <w:proofErr w:type="gramStart"/>
      <w:r>
        <w:rPr>
          <w:rFonts w:ascii="Courier New" w:eastAsia="Courier New" w:hAnsi="Courier New" w:cs="Courier New"/>
          <w:sz w:val="14"/>
          <w:szCs w:val="14"/>
        </w:rPr>
        <w:t>net.trainParam.epochs</w:t>
      </w:r>
      <w:proofErr w:type="spellEnd"/>
      <w:proofErr w:type="gramEnd"/>
      <w:r>
        <w:rPr>
          <w:rFonts w:ascii="Courier New" w:eastAsia="Courier New" w:hAnsi="Courier New" w:cs="Courier New"/>
          <w:sz w:val="14"/>
          <w:szCs w:val="14"/>
        </w:rPr>
        <w:t xml:space="preserve"> = 100;</w:t>
      </w:r>
    </w:p>
    <w:p w14:paraId="64A3B0D7" w14:textId="77777777" w:rsidR="002A5CFA" w:rsidRDefault="00D60D49">
      <w:pPr>
        <w:spacing w:line="140" w:lineRule="exact"/>
        <w:ind w:left="437"/>
        <w:rPr>
          <w:rFonts w:ascii="Courier New" w:eastAsia="Courier New" w:hAnsi="Courier New" w:cs="Courier New"/>
          <w:sz w:val="14"/>
          <w:szCs w:val="14"/>
        </w:rPr>
      </w:pPr>
      <w:r>
        <w:rPr>
          <w:rFonts w:ascii="Courier New" w:eastAsia="Courier New" w:hAnsi="Courier New" w:cs="Courier New"/>
          <w:position w:val="1"/>
          <w:sz w:val="14"/>
          <w:szCs w:val="14"/>
        </w:rPr>
        <w:t xml:space="preserve">net = </w:t>
      </w:r>
      <w:proofErr w:type="gramStart"/>
      <w:r>
        <w:rPr>
          <w:rFonts w:ascii="Courier New" w:eastAsia="Courier New" w:hAnsi="Courier New" w:cs="Courier New"/>
          <w:position w:val="1"/>
          <w:sz w:val="14"/>
          <w:szCs w:val="14"/>
        </w:rPr>
        <w:t>train(</w:t>
      </w:r>
      <w:proofErr w:type="gramEnd"/>
      <w:r>
        <w:rPr>
          <w:rFonts w:ascii="Courier New" w:eastAsia="Courier New" w:hAnsi="Courier New" w:cs="Courier New"/>
          <w:position w:val="1"/>
          <w:sz w:val="14"/>
          <w:szCs w:val="14"/>
        </w:rPr>
        <w:t>net, d);</w:t>
      </w:r>
    </w:p>
    <w:p w14:paraId="76C42528" w14:textId="77777777" w:rsidR="002A5CFA" w:rsidRDefault="002A5CFA">
      <w:pPr>
        <w:spacing w:before="6" w:line="200" w:lineRule="exact"/>
      </w:pPr>
    </w:p>
    <w:p w14:paraId="5DD275CD" w14:textId="77777777" w:rsidR="002A5CFA" w:rsidRDefault="00D60D49">
      <w:pPr>
        <w:ind w:left="437" w:right="6144"/>
        <w:rPr>
          <w:rFonts w:ascii="Courier New" w:eastAsia="Courier New" w:hAnsi="Courier New" w:cs="Courier New"/>
          <w:sz w:val="14"/>
          <w:szCs w:val="14"/>
        </w:rPr>
      </w:pPr>
      <w:r>
        <w:rPr>
          <w:rFonts w:ascii="Courier New" w:eastAsia="Courier New" w:hAnsi="Courier New" w:cs="Courier New"/>
          <w:sz w:val="14"/>
          <w:szCs w:val="14"/>
        </w:rPr>
        <w:t xml:space="preserve">distances = </w:t>
      </w:r>
      <w:proofErr w:type="spellStart"/>
      <w:proofErr w:type="gramStart"/>
      <w:r>
        <w:rPr>
          <w:rFonts w:ascii="Courier New" w:eastAsia="Courier New" w:hAnsi="Courier New" w:cs="Courier New"/>
          <w:sz w:val="14"/>
          <w:szCs w:val="14"/>
        </w:rPr>
        <w:t>dist</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d', </w:t>
      </w:r>
      <w:proofErr w:type="spellStart"/>
      <w:r>
        <w:rPr>
          <w:rFonts w:ascii="Courier New" w:eastAsia="Courier New" w:hAnsi="Courier New" w:cs="Courier New"/>
          <w:sz w:val="14"/>
          <w:szCs w:val="14"/>
        </w:rPr>
        <w:t>net.IW</w:t>
      </w:r>
      <w:proofErr w:type="spellEnd"/>
      <w:r>
        <w:rPr>
          <w:rFonts w:ascii="Courier New" w:eastAsia="Courier New" w:hAnsi="Courier New" w:cs="Courier New"/>
          <w:sz w:val="14"/>
          <w:szCs w:val="14"/>
        </w:rPr>
        <w:t>{1}'); [</w:t>
      </w:r>
      <w:proofErr w:type="spellStart"/>
      <w:r>
        <w:rPr>
          <w:rFonts w:ascii="Courier New" w:eastAsia="Courier New" w:hAnsi="Courier New" w:cs="Courier New"/>
          <w:sz w:val="14"/>
          <w:szCs w:val="14"/>
        </w:rPr>
        <w:t>min_dist</w:t>
      </w:r>
      <w:proofErr w:type="spellEnd"/>
      <w:r>
        <w:rPr>
          <w:rFonts w:ascii="Courier New" w:eastAsia="Courier New" w:hAnsi="Courier New" w:cs="Courier New"/>
          <w:sz w:val="14"/>
          <w:szCs w:val="14"/>
        </w:rPr>
        <w:t xml:space="preserve">,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 min(distances, [], 2);</w:t>
      </w:r>
    </w:p>
    <w:p w14:paraId="6DFE267E" w14:textId="77777777" w:rsidR="002A5CFA" w:rsidRDefault="002A5CFA">
      <w:pPr>
        <w:spacing w:before="4" w:line="140" w:lineRule="exact"/>
        <w:rPr>
          <w:sz w:val="15"/>
          <w:szCs w:val="15"/>
        </w:rPr>
        <w:sectPr w:rsidR="002A5CFA">
          <w:type w:val="continuous"/>
          <w:pgSz w:w="11920" w:h="16840"/>
          <w:pgMar w:top="1160" w:right="1240" w:bottom="280" w:left="620" w:header="720" w:footer="720" w:gutter="0"/>
          <w:cols w:space="720"/>
        </w:sectPr>
      </w:pPr>
    </w:p>
    <w:p w14:paraId="4A1794A0" w14:textId="77777777" w:rsidR="002A5CFA" w:rsidRDefault="002A5CFA">
      <w:pPr>
        <w:spacing w:before="8" w:line="140" w:lineRule="exact"/>
        <w:rPr>
          <w:sz w:val="15"/>
          <w:szCs w:val="15"/>
        </w:rPr>
      </w:pPr>
    </w:p>
    <w:p w14:paraId="05ADAADA" w14:textId="77777777" w:rsidR="002A5CFA" w:rsidRDefault="002A5CFA">
      <w:pPr>
        <w:spacing w:line="200" w:lineRule="exact"/>
      </w:pPr>
    </w:p>
    <w:p w14:paraId="72800FCF" w14:textId="77777777" w:rsidR="002A5CFA" w:rsidRDefault="002A5CFA">
      <w:pPr>
        <w:spacing w:line="200" w:lineRule="exact"/>
      </w:pPr>
    </w:p>
    <w:p w14:paraId="35EB7541" w14:textId="77777777" w:rsidR="002A5CFA" w:rsidRDefault="002A5CFA">
      <w:pPr>
        <w:spacing w:line="200" w:lineRule="exact"/>
      </w:pPr>
    </w:p>
    <w:p w14:paraId="24FE1E99" w14:textId="77777777" w:rsidR="002A5CFA" w:rsidRDefault="002A5CFA">
      <w:pPr>
        <w:spacing w:line="200" w:lineRule="exact"/>
      </w:pPr>
    </w:p>
    <w:p w14:paraId="43E8A135" w14:textId="77777777" w:rsidR="002A5CFA" w:rsidRDefault="002A5CFA">
      <w:pPr>
        <w:spacing w:line="200" w:lineRule="exact"/>
      </w:pPr>
    </w:p>
    <w:p w14:paraId="4E7D4EFC" w14:textId="77777777" w:rsidR="002A5CFA" w:rsidRDefault="00D60D49">
      <w:pPr>
        <w:spacing w:line="140" w:lineRule="exact"/>
        <w:ind w:left="100" w:right="-41"/>
        <w:rPr>
          <w:rFonts w:ascii="Courier New" w:eastAsia="Courier New" w:hAnsi="Courier New" w:cs="Courier New"/>
          <w:sz w:val="14"/>
          <w:szCs w:val="14"/>
        </w:rPr>
      </w:pPr>
      <w:r>
        <w:rPr>
          <w:rFonts w:ascii="Courier New" w:eastAsia="Courier New" w:hAnsi="Courier New" w:cs="Courier New"/>
          <w:color w:val="0000FF"/>
          <w:position w:val="1"/>
          <w:sz w:val="14"/>
          <w:szCs w:val="14"/>
        </w:rPr>
        <w:t>end</w:t>
      </w:r>
    </w:p>
    <w:p w14:paraId="384C067E" w14:textId="77777777" w:rsidR="002A5CFA" w:rsidRDefault="00D60D49">
      <w:pPr>
        <w:spacing w:before="46"/>
        <w:rPr>
          <w:rFonts w:ascii="Courier New" w:eastAsia="Courier New" w:hAnsi="Courier New" w:cs="Courier New"/>
          <w:sz w:val="14"/>
          <w:szCs w:val="14"/>
        </w:rPr>
      </w:pPr>
      <w:r>
        <w:br w:type="column"/>
      </w:r>
      <w:proofErr w:type="gramStart"/>
      <w:r>
        <w:rPr>
          <w:rFonts w:ascii="Courier New" w:eastAsia="Courier New" w:hAnsi="Courier New" w:cs="Courier New"/>
          <w:sz w:val="14"/>
          <w:szCs w:val="14"/>
        </w:rPr>
        <w:t>figure(</w:t>
      </w:r>
      <w:proofErr w:type="gramEnd"/>
      <w:r>
        <w:rPr>
          <w:rFonts w:ascii="Courier New" w:eastAsia="Courier New" w:hAnsi="Courier New" w:cs="Courier New"/>
          <w:sz w:val="14"/>
          <w:szCs w:val="14"/>
        </w:rPr>
        <w:t>)</w:t>
      </w:r>
    </w:p>
    <w:p w14:paraId="57A1EDA8" w14:textId="77777777" w:rsidR="002A5CFA" w:rsidRDefault="00D60D49">
      <w:pPr>
        <w:spacing w:before="1"/>
        <w:rPr>
          <w:rFonts w:ascii="Courier New" w:eastAsia="Courier New" w:hAnsi="Courier New" w:cs="Courier New"/>
          <w:sz w:val="14"/>
          <w:szCs w:val="14"/>
        </w:rPr>
      </w:pPr>
      <w:proofErr w:type="gramStart"/>
      <w:r>
        <w:rPr>
          <w:rFonts w:ascii="Courier New" w:eastAsia="Courier New" w:hAnsi="Courier New" w:cs="Courier New"/>
          <w:sz w:val="14"/>
          <w:szCs w:val="14"/>
        </w:rPr>
        <w:t>scatter(</w:t>
      </w:r>
      <w:proofErr w:type="gramEnd"/>
      <w:r>
        <w:rPr>
          <w:rFonts w:ascii="Courier New" w:eastAsia="Courier New" w:hAnsi="Courier New" w:cs="Courier New"/>
          <w:sz w:val="14"/>
          <w:szCs w:val="14"/>
        </w:rPr>
        <w:t xml:space="preserve">d(1,:), d(2,:),200, </w:t>
      </w:r>
      <w:proofErr w:type="spellStart"/>
      <w:r>
        <w:rPr>
          <w:rFonts w:ascii="Courier New" w:eastAsia="Courier New" w:hAnsi="Courier New" w:cs="Courier New"/>
          <w:sz w:val="14"/>
          <w:szCs w:val="14"/>
        </w:rPr>
        <w:t>cLabel</w:t>
      </w:r>
      <w:proofErr w:type="spellEnd"/>
      <w:r>
        <w:rPr>
          <w:rFonts w:ascii="Courier New" w:eastAsia="Courier New" w:hAnsi="Courier New" w:cs="Courier New"/>
          <w:sz w:val="14"/>
          <w:szCs w:val="14"/>
        </w:rPr>
        <w:t xml:space="preserve">,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7A2736B8" w14:textId="77777777" w:rsidR="002A5CFA" w:rsidRDefault="00D60D49">
      <w:pPr>
        <w:spacing w:before="1"/>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4D6B383D" w14:textId="77777777" w:rsidR="002A5CFA" w:rsidRDefault="00D60D49">
      <w:pPr>
        <w:spacing w:line="140" w:lineRule="exact"/>
        <w:rPr>
          <w:rFonts w:ascii="Courier New" w:eastAsia="Courier New" w:hAnsi="Courier New" w:cs="Courier New"/>
          <w:sz w:val="14"/>
          <w:szCs w:val="14"/>
        </w:rPr>
      </w:pPr>
      <w:proofErr w:type="gramStart"/>
      <w:r>
        <w:rPr>
          <w:rFonts w:ascii="Courier New" w:eastAsia="Courier New" w:hAnsi="Courier New" w:cs="Courier New"/>
          <w:position w:val="1"/>
          <w:sz w:val="14"/>
          <w:szCs w:val="14"/>
        </w:rPr>
        <w:t>scatter(</w:t>
      </w:r>
      <w:proofErr w:type="gramEnd"/>
      <w:r>
        <w:rPr>
          <w:rFonts w:ascii="Courier New" w:eastAsia="Courier New" w:hAnsi="Courier New" w:cs="Courier New"/>
          <w:position w:val="1"/>
          <w:sz w:val="14"/>
          <w:szCs w:val="14"/>
        </w:rPr>
        <w:t xml:space="preserve">d(1,:), d(2,:),50, </w:t>
      </w:r>
      <w:proofErr w:type="spellStart"/>
      <w:r>
        <w:rPr>
          <w:rFonts w:ascii="Courier New" w:eastAsia="Courier New" w:hAnsi="Courier New" w:cs="Courier New"/>
          <w:position w:val="1"/>
          <w:sz w:val="14"/>
          <w:szCs w:val="14"/>
        </w:rPr>
        <w:t>cndx</w:t>
      </w:r>
      <w:proofErr w:type="spellEnd"/>
      <w:r>
        <w:rPr>
          <w:rFonts w:ascii="Courier New" w:eastAsia="Courier New" w:hAnsi="Courier New" w:cs="Courier New"/>
          <w:position w:val="1"/>
          <w:sz w:val="14"/>
          <w:szCs w:val="14"/>
        </w:rPr>
        <w:t xml:space="preserve">, </w:t>
      </w:r>
      <w:r>
        <w:rPr>
          <w:rFonts w:ascii="Courier New" w:eastAsia="Courier New" w:hAnsi="Courier New" w:cs="Courier New"/>
          <w:color w:val="9F1FEF"/>
          <w:position w:val="1"/>
          <w:sz w:val="14"/>
          <w:szCs w:val="14"/>
        </w:rPr>
        <w:t>'filled'</w:t>
      </w:r>
      <w:r>
        <w:rPr>
          <w:rFonts w:ascii="Courier New" w:eastAsia="Courier New" w:hAnsi="Courier New" w:cs="Courier New"/>
          <w:color w:val="000000"/>
          <w:position w:val="1"/>
          <w:sz w:val="14"/>
          <w:szCs w:val="14"/>
        </w:rPr>
        <w:t>);</w:t>
      </w:r>
    </w:p>
    <w:p w14:paraId="25595EB1" w14:textId="77777777" w:rsidR="002A5CFA" w:rsidRDefault="00D60D49">
      <w:pPr>
        <w:spacing w:before="1"/>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709280AB" w14:textId="77777777" w:rsidR="002A5CFA" w:rsidRDefault="00D60D49">
      <w:pPr>
        <w:spacing w:before="1"/>
        <w:rPr>
          <w:rFonts w:ascii="Courier New" w:eastAsia="Courier New" w:hAnsi="Courier New" w:cs="Courier New"/>
          <w:sz w:val="14"/>
          <w:szCs w:val="14"/>
        </w:rPr>
      </w:pPr>
      <w:r>
        <w:rPr>
          <w:rFonts w:ascii="Courier New" w:eastAsia="Courier New" w:hAnsi="Courier New" w:cs="Courier New"/>
          <w:sz w:val="14"/>
          <w:szCs w:val="14"/>
        </w:rPr>
        <w:t>scatter(</w:t>
      </w:r>
      <w:proofErr w:type="spellStart"/>
      <w:proofErr w:type="gramStart"/>
      <w:r>
        <w:rPr>
          <w:rFonts w:ascii="Courier New" w:eastAsia="Courier New" w:hAnsi="Courier New" w:cs="Courier New"/>
          <w:sz w:val="14"/>
          <w:szCs w:val="14"/>
        </w:rPr>
        <w:t>net.IW</w:t>
      </w:r>
      <w:proofErr w:type="spellEnd"/>
      <w:proofErr w:type="gramEnd"/>
      <w:r>
        <w:rPr>
          <w:rFonts w:ascii="Courier New" w:eastAsia="Courier New" w:hAnsi="Courier New" w:cs="Courier New"/>
          <w:sz w:val="14"/>
          <w:szCs w:val="14"/>
        </w:rPr>
        <w:t xml:space="preserve">{1}(:,1), </w:t>
      </w:r>
      <w:proofErr w:type="spellStart"/>
      <w:r>
        <w:rPr>
          <w:rFonts w:ascii="Courier New" w:eastAsia="Courier New" w:hAnsi="Courier New" w:cs="Courier New"/>
          <w:sz w:val="14"/>
          <w:szCs w:val="14"/>
        </w:rPr>
        <w:t>net.IW</w:t>
      </w:r>
      <w:proofErr w:type="spellEnd"/>
      <w:r>
        <w:rPr>
          <w:rFonts w:ascii="Courier New" w:eastAsia="Courier New" w:hAnsi="Courier New" w:cs="Courier New"/>
          <w:sz w:val="14"/>
          <w:szCs w:val="14"/>
        </w:rPr>
        <w:t xml:space="preserve">{1}(:,2),400,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blackx</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3F5F0E31" w14:textId="77777777" w:rsidR="002A5CFA" w:rsidRDefault="00D60D49">
      <w:pPr>
        <w:spacing w:line="140" w:lineRule="exact"/>
        <w:rPr>
          <w:rFonts w:ascii="Courier New" w:eastAsia="Courier New" w:hAnsi="Courier New" w:cs="Courier New"/>
          <w:sz w:val="14"/>
          <w:szCs w:val="14"/>
        </w:rPr>
        <w:sectPr w:rsidR="002A5CFA">
          <w:type w:val="continuous"/>
          <w:pgSz w:w="11920" w:h="16840"/>
          <w:pgMar w:top="1160" w:right="1240" w:bottom="280" w:left="620" w:header="720" w:footer="720" w:gutter="0"/>
          <w:cols w:num="2" w:space="720" w:equalWidth="0">
            <w:col w:w="353" w:space="84"/>
            <w:col w:w="9623"/>
          </w:cols>
        </w:sectPr>
      </w:pPr>
      <w:proofErr w:type="gramStart"/>
      <w:r>
        <w:rPr>
          <w:rFonts w:ascii="Courier New" w:eastAsia="Courier New" w:hAnsi="Courier New" w:cs="Courier New"/>
          <w:position w:val="1"/>
          <w:sz w:val="14"/>
          <w:szCs w:val="14"/>
        </w:rPr>
        <w:t>title(</w:t>
      </w:r>
      <w:proofErr w:type="spellStart"/>
      <w:proofErr w:type="gramEnd"/>
      <w:r>
        <w:rPr>
          <w:rFonts w:ascii="Courier New" w:eastAsia="Courier New" w:hAnsi="Courier New" w:cs="Courier New"/>
          <w:position w:val="1"/>
          <w:sz w:val="14"/>
          <w:szCs w:val="14"/>
        </w:rPr>
        <w:t>sprintf</w:t>
      </w:r>
      <w:proofErr w:type="spellEnd"/>
      <w:r>
        <w:rPr>
          <w:rFonts w:ascii="Courier New" w:eastAsia="Courier New" w:hAnsi="Courier New" w:cs="Courier New"/>
          <w:position w:val="1"/>
          <w:sz w:val="14"/>
          <w:szCs w:val="14"/>
        </w:rPr>
        <w:t>(</w:t>
      </w:r>
      <w:r>
        <w:rPr>
          <w:rFonts w:ascii="Courier New" w:eastAsia="Courier New" w:hAnsi="Courier New" w:cs="Courier New"/>
          <w:color w:val="9F1FEF"/>
          <w:position w:val="1"/>
          <w:sz w:val="14"/>
          <w:szCs w:val="14"/>
        </w:rPr>
        <w:t>'Topology: %</w:t>
      </w:r>
      <w:proofErr w:type="spellStart"/>
      <w:r>
        <w:rPr>
          <w:rFonts w:ascii="Courier New" w:eastAsia="Courier New" w:hAnsi="Courier New" w:cs="Courier New"/>
          <w:color w:val="9F1FEF"/>
          <w:position w:val="1"/>
          <w:sz w:val="14"/>
          <w:szCs w:val="14"/>
        </w:rPr>
        <w:t>s'</w:t>
      </w:r>
      <w:r>
        <w:rPr>
          <w:rFonts w:ascii="Courier New" w:eastAsia="Courier New" w:hAnsi="Courier New" w:cs="Courier New"/>
          <w:color w:val="000000"/>
          <w:position w:val="1"/>
          <w:sz w:val="14"/>
          <w:szCs w:val="14"/>
        </w:rPr>
        <w:t>,topology</w:t>
      </w:r>
      <w:proofErr w:type="spellEnd"/>
      <w:r>
        <w:rPr>
          <w:rFonts w:ascii="Courier New" w:eastAsia="Courier New" w:hAnsi="Courier New" w:cs="Courier New"/>
          <w:color w:val="000000"/>
          <w:position w:val="1"/>
          <w:sz w:val="14"/>
          <w:szCs w:val="14"/>
        </w:rPr>
        <w:t>{</w:t>
      </w:r>
      <w:proofErr w:type="spellStart"/>
      <w:r>
        <w:rPr>
          <w:rFonts w:ascii="Courier New" w:eastAsia="Courier New" w:hAnsi="Courier New" w:cs="Courier New"/>
          <w:color w:val="000000"/>
          <w:position w:val="1"/>
          <w:sz w:val="14"/>
          <w:szCs w:val="14"/>
        </w:rPr>
        <w:t>i</w:t>
      </w:r>
      <w:proofErr w:type="spellEnd"/>
      <w:r>
        <w:rPr>
          <w:rFonts w:ascii="Courier New" w:eastAsia="Courier New" w:hAnsi="Courier New" w:cs="Courier New"/>
          <w:color w:val="000000"/>
          <w:position w:val="1"/>
          <w:sz w:val="14"/>
          <w:szCs w:val="14"/>
        </w:rPr>
        <w:t>}))</w:t>
      </w:r>
    </w:p>
    <w:p w14:paraId="3CB04132" w14:textId="77777777" w:rsidR="002A5CFA" w:rsidRDefault="002A5CFA">
      <w:pPr>
        <w:spacing w:before="1" w:line="160" w:lineRule="exact"/>
        <w:rPr>
          <w:sz w:val="16"/>
          <w:szCs w:val="16"/>
        </w:rPr>
      </w:pPr>
    </w:p>
    <w:p w14:paraId="50C1FB5F" w14:textId="77777777" w:rsidR="002A5CFA" w:rsidRDefault="00D60D49">
      <w:pPr>
        <w:spacing w:before="46"/>
        <w:ind w:left="100"/>
        <w:rPr>
          <w:rFonts w:ascii="Courier New" w:eastAsia="Courier New" w:hAnsi="Courier New" w:cs="Courier New"/>
          <w:sz w:val="14"/>
          <w:szCs w:val="14"/>
        </w:rPr>
      </w:pPr>
      <w:r>
        <w:rPr>
          <w:rFonts w:ascii="Courier New" w:eastAsia="Courier New" w:hAnsi="Courier New" w:cs="Courier New"/>
          <w:color w:val="218A21"/>
          <w:sz w:val="14"/>
          <w:szCs w:val="14"/>
        </w:rPr>
        <w:t>%% PROVE THE CLUSTERITY FUNCTIONALITY FOR ARTIFICAL DATASET</w:t>
      </w:r>
    </w:p>
    <w:p w14:paraId="3CD54E0B"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color w:val="218A21"/>
          <w:sz w:val="14"/>
          <w:szCs w:val="14"/>
        </w:rPr>
        <w:t>% for 1-class dataset</w:t>
      </w:r>
    </w:p>
    <w:p w14:paraId="5E1FD05D"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net_1class = </w:t>
      </w:r>
      <w:proofErr w:type="spellStart"/>
      <w:proofErr w:type="gramStart"/>
      <w:r>
        <w:rPr>
          <w:rFonts w:ascii="Courier New" w:eastAsia="Courier New" w:hAnsi="Courier New" w:cs="Courier New"/>
          <w:sz w:val="14"/>
          <w:szCs w:val="14"/>
        </w:rPr>
        <w:t>selforgmap</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[1 2 3],100, 3,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hextop</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05896DDC"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net_</w:t>
      </w:r>
      <w:proofErr w:type="gramStart"/>
      <w:r>
        <w:rPr>
          <w:rFonts w:ascii="Courier New" w:eastAsia="Courier New" w:hAnsi="Courier New" w:cs="Courier New"/>
          <w:position w:val="1"/>
          <w:sz w:val="14"/>
          <w:szCs w:val="14"/>
        </w:rPr>
        <w:t>1class.trainParam.epochs</w:t>
      </w:r>
      <w:proofErr w:type="gramEnd"/>
      <w:r>
        <w:rPr>
          <w:rFonts w:ascii="Courier New" w:eastAsia="Courier New" w:hAnsi="Courier New" w:cs="Courier New"/>
          <w:position w:val="1"/>
          <w:sz w:val="14"/>
          <w:szCs w:val="14"/>
        </w:rPr>
        <w:t xml:space="preserve"> = 100;</w:t>
      </w:r>
    </w:p>
    <w:p w14:paraId="04483DE2"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net_1class = </w:t>
      </w:r>
      <w:proofErr w:type="gramStart"/>
      <w:r>
        <w:rPr>
          <w:rFonts w:ascii="Courier New" w:eastAsia="Courier New" w:hAnsi="Courier New" w:cs="Courier New"/>
          <w:sz w:val="14"/>
          <w:szCs w:val="14"/>
        </w:rPr>
        <w:t>train(</w:t>
      </w:r>
      <w:proofErr w:type="gramEnd"/>
      <w:r>
        <w:rPr>
          <w:rFonts w:ascii="Courier New" w:eastAsia="Courier New" w:hAnsi="Courier New" w:cs="Courier New"/>
          <w:sz w:val="14"/>
          <w:szCs w:val="14"/>
        </w:rPr>
        <w:t>net_1class, test_dataset_1');</w:t>
      </w:r>
    </w:p>
    <w:p w14:paraId="627AB9FA" w14:textId="77777777" w:rsidR="002A5CFA" w:rsidRDefault="002A5CFA">
      <w:pPr>
        <w:spacing w:before="7" w:line="180" w:lineRule="exact"/>
        <w:rPr>
          <w:sz w:val="19"/>
          <w:szCs w:val="19"/>
        </w:rPr>
      </w:pPr>
    </w:p>
    <w:p w14:paraId="193D927A" w14:textId="77777777" w:rsidR="002A5CFA" w:rsidRDefault="00D60D49">
      <w:pPr>
        <w:spacing w:line="140" w:lineRule="exact"/>
        <w:ind w:left="100" w:right="5052"/>
        <w:rPr>
          <w:rFonts w:ascii="Courier New" w:eastAsia="Courier New" w:hAnsi="Courier New" w:cs="Courier New"/>
          <w:sz w:val="14"/>
          <w:szCs w:val="14"/>
        </w:rPr>
      </w:pPr>
      <w:r>
        <w:rPr>
          <w:rFonts w:ascii="Courier New" w:eastAsia="Courier New" w:hAnsi="Courier New" w:cs="Courier New"/>
          <w:sz w:val="14"/>
          <w:szCs w:val="14"/>
        </w:rPr>
        <w:t xml:space="preserve">test1_distances = </w:t>
      </w:r>
      <w:proofErr w:type="spellStart"/>
      <w:proofErr w:type="gramStart"/>
      <w:r>
        <w:rPr>
          <w:rFonts w:ascii="Courier New" w:eastAsia="Courier New" w:hAnsi="Courier New" w:cs="Courier New"/>
          <w:sz w:val="14"/>
          <w:szCs w:val="14"/>
        </w:rPr>
        <w:t>dist</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test_dataset_1</w:t>
      </w:r>
      <w:r>
        <w:rPr>
          <w:rFonts w:ascii="Courier New" w:eastAsia="Courier New" w:hAnsi="Courier New" w:cs="Courier New"/>
          <w:sz w:val="14"/>
          <w:szCs w:val="14"/>
        </w:rPr>
        <w:t>, net_1class.IW{1}'); [</w:t>
      </w:r>
      <w:proofErr w:type="spellStart"/>
      <w:r>
        <w:rPr>
          <w:rFonts w:ascii="Courier New" w:eastAsia="Courier New" w:hAnsi="Courier New" w:cs="Courier New"/>
          <w:sz w:val="14"/>
          <w:szCs w:val="14"/>
        </w:rPr>
        <w:t>min_dist</w:t>
      </w:r>
      <w:proofErr w:type="spellEnd"/>
      <w:r>
        <w:rPr>
          <w:rFonts w:ascii="Courier New" w:eastAsia="Courier New" w:hAnsi="Courier New" w:cs="Courier New"/>
          <w:sz w:val="14"/>
          <w:szCs w:val="14"/>
        </w:rPr>
        <w:t xml:space="preserve">,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 min(test1_distances, [], 2);</w:t>
      </w:r>
    </w:p>
    <w:p w14:paraId="6A28FFF3" w14:textId="77777777" w:rsidR="002A5CFA" w:rsidRDefault="002A5CFA">
      <w:pPr>
        <w:spacing w:before="16" w:line="200" w:lineRule="exact"/>
      </w:pPr>
    </w:p>
    <w:p w14:paraId="41EFFEDE" w14:textId="77777777" w:rsidR="002A5CFA" w:rsidRDefault="00D60D49">
      <w:pPr>
        <w:ind w:left="100"/>
        <w:rPr>
          <w:rFonts w:ascii="Courier New" w:eastAsia="Courier New" w:hAnsi="Courier New" w:cs="Courier New"/>
          <w:sz w:val="14"/>
          <w:szCs w:val="14"/>
        </w:rPr>
      </w:pPr>
      <w:proofErr w:type="gramStart"/>
      <w:r>
        <w:rPr>
          <w:rFonts w:ascii="Courier New" w:eastAsia="Courier New" w:hAnsi="Courier New" w:cs="Courier New"/>
          <w:sz w:val="14"/>
          <w:szCs w:val="14"/>
        </w:rPr>
        <w:t>figure(</w:t>
      </w:r>
      <w:proofErr w:type="gramEnd"/>
      <w:r>
        <w:rPr>
          <w:rFonts w:ascii="Courier New" w:eastAsia="Courier New" w:hAnsi="Courier New" w:cs="Courier New"/>
          <w:sz w:val="14"/>
          <w:szCs w:val="14"/>
        </w:rPr>
        <w:t>)</w:t>
      </w:r>
    </w:p>
    <w:p w14:paraId="2F117293"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scatter(test_dataset_1</w:t>
      </w:r>
      <w:proofErr w:type="gramStart"/>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1), test_dataset_1(:,2),50,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xml:space="preserve">,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4B6548C5"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 xml:space="preserve">hold </w:t>
      </w:r>
      <w:r>
        <w:rPr>
          <w:rFonts w:ascii="Courier New" w:eastAsia="Courier New" w:hAnsi="Courier New" w:cs="Courier New"/>
          <w:color w:val="9F1FEF"/>
          <w:position w:val="1"/>
          <w:sz w:val="14"/>
          <w:szCs w:val="14"/>
        </w:rPr>
        <w:t>on</w:t>
      </w:r>
    </w:p>
    <w:p w14:paraId="07A57F77"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scatter(net_1class.IW{</w:t>
      </w:r>
      <w:proofErr w:type="gramStart"/>
      <w:r>
        <w:rPr>
          <w:rFonts w:ascii="Courier New" w:eastAsia="Courier New" w:hAnsi="Courier New" w:cs="Courier New"/>
          <w:sz w:val="14"/>
          <w:szCs w:val="14"/>
        </w:rPr>
        <w:t>1}(:,</w:t>
      </w:r>
      <w:proofErr w:type="gramEnd"/>
      <w:r>
        <w:rPr>
          <w:rFonts w:ascii="Courier New" w:eastAsia="Courier New" w:hAnsi="Courier New" w:cs="Courier New"/>
          <w:sz w:val="14"/>
          <w:szCs w:val="14"/>
        </w:rPr>
        <w:t xml:space="preserve">1), net_1class.IW{1}(:,2),200,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blackx</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7317C029" w14:textId="77777777" w:rsidR="002A5CFA" w:rsidRDefault="00D60D49">
      <w:pPr>
        <w:spacing w:before="1"/>
        <w:ind w:left="100"/>
        <w:rPr>
          <w:rFonts w:ascii="Courier New" w:eastAsia="Courier New" w:hAnsi="Courier New" w:cs="Courier New"/>
          <w:sz w:val="14"/>
          <w:szCs w:val="14"/>
        </w:rPr>
      </w:pPr>
      <w:proofErr w:type="gramStart"/>
      <w:r>
        <w:rPr>
          <w:rFonts w:ascii="Courier New" w:eastAsia="Courier New" w:hAnsi="Courier New" w:cs="Courier New"/>
          <w:sz w:val="14"/>
          <w:szCs w:val="14"/>
        </w:rPr>
        <w:t>title(</w:t>
      </w:r>
      <w:proofErr w:type="gramEnd"/>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Kohonen</w:t>
      </w:r>
      <w:proofErr w:type="spellEnd"/>
      <w:r>
        <w:rPr>
          <w:rFonts w:ascii="Courier New" w:eastAsia="Courier New" w:hAnsi="Courier New" w:cs="Courier New"/>
          <w:color w:val="9F1FEF"/>
          <w:sz w:val="14"/>
          <w:szCs w:val="14"/>
        </w:rPr>
        <w:t xml:space="preserve"> clustering for 1-class artificial dataset'</w:t>
      </w:r>
      <w:r>
        <w:rPr>
          <w:rFonts w:ascii="Courier New" w:eastAsia="Courier New" w:hAnsi="Courier New" w:cs="Courier New"/>
          <w:color w:val="000000"/>
          <w:sz w:val="14"/>
          <w:szCs w:val="14"/>
        </w:rPr>
        <w:t>)</w:t>
      </w:r>
    </w:p>
    <w:p w14:paraId="7133CD1E" w14:textId="77777777" w:rsidR="002A5CFA" w:rsidRDefault="002A5CFA">
      <w:pPr>
        <w:spacing w:before="2" w:line="200" w:lineRule="exact"/>
      </w:pPr>
    </w:p>
    <w:p w14:paraId="6B50EB36" w14:textId="77777777" w:rsidR="002A5CFA" w:rsidRDefault="00D60D49">
      <w:pPr>
        <w:ind w:left="100"/>
        <w:rPr>
          <w:rFonts w:ascii="Courier New" w:eastAsia="Courier New" w:hAnsi="Courier New" w:cs="Courier New"/>
          <w:sz w:val="14"/>
          <w:szCs w:val="14"/>
        </w:rPr>
      </w:pPr>
      <w:proofErr w:type="spellStart"/>
      <w:r>
        <w:rPr>
          <w:rFonts w:ascii="Courier New" w:eastAsia="Courier New" w:hAnsi="Courier New" w:cs="Courier New"/>
          <w:sz w:val="14"/>
          <w:szCs w:val="14"/>
        </w:rPr>
        <w:t>gcp</w:t>
      </w:r>
      <w:proofErr w:type="spellEnd"/>
      <w:r>
        <w:rPr>
          <w:rFonts w:ascii="Courier New" w:eastAsia="Courier New" w:hAnsi="Courier New" w:cs="Courier New"/>
          <w:sz w:val="14"/>
          <w:szCs w:val="14"/>
        </w:rPr>
        <w:t xml:space="preserve"> = </w:t>
      </w:r>
      <w:proofErr w:type="spellStart"/>
      <w:proofErr w:type="gramStart"/>
      <w:r>
        <w:rPr>
          <w:rFonts w:ascii="Courier New" w:eastAsia="Courier New" w:hAnsi="Courier New" w:cs="Courier New"/>
          <w:sz w:val="14"/>
          <w:szCs w:val="14"/>
        </w:rPr>
        <w:t>clustergram</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test_dataset_1',</w:t>
      </w:r>
      <w:r>
        <w:rPr>
          <w:rFonts w:ascii="Courier New" w:eastAsia="Courier New" w:hAnsi="Courier New" w:cs="Courier New"/>
          <w:color w:val="9F1FEF"/>
          <w:sz w:val="14"/>
          <w:szCs w:val="14"/>
        </w:rPr>
        <w:t>'Standardize'</w:t>
      </w:r>
      <w:r>
        <w:rPr>
          <w:rFonts w:ascii="Courier New" w:eastAsia="Courier New" w:hAnsi="Courier New" w:cs="Courier New"/>
          <w:color w:val="000000"/>
          <w:sz w:val="14"/>
          <w:szCs w:val="14"/>
        </w:rPr>
        <w:t xml:space="preserve">, </w:t>
      </w:r>
      <w:r>
        <w:rPr>
          <w:rFonts w:ascii="Courier New" w:eastAsia="Courier New" w:hAnsi="Courier New" w:cs="Courier New"/>
          <w:color w:val="9F1FEF"/>
          <w:sz w:val="14"/>
          <w:szCs w:val="14"/>
        </w:rPr>
        <w:t>'Row'</w:t>
      </w:r>
      <w:r>
        <w:rPr>
          <w:rFonts w:ascii="Courier New" w:eastAsia="Courier New" w:hAnsi="Courier New" w:cs="Courier New"/>
          <w:color w:val="000000"/>
          <w:sz w:val="14"/>
          <w:szCs w:val="14"/>
        </w:rPr>
        <w:t>);</w:t>
      </w:r>
    </w:p>
    <w:p w14:paraId="1A5C6570"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set(</w:t>
      </w:r>
      <w:proofErr w:type="spellStart"/>
      <w:r>
        <w:rPr>
          <w:rFonts w:ascii="Courier New" w:eastAsia="Courier New" w:hAnsi="Courier New" w:cs="Courier New"/>
          <w:sz w:val="14"/>
          <w:szCs w:val="14"/>
        </w:rPr>
        <w:t>gcp</w:t>
      </w:r>
      <w:proofErr w:type="spellEnd"/>
      <w:r>
        <w:rPr>
          <w:rFonts w:ascii="Courier New" w:eastAsia="Courier New" w:hAnsi="Courier New" w:cs="Courier New"/>
          <w:sz w:val="14"/>
          <w:szCs w:val="14"/>
        </w:rPr>
        <w:t>,</w:t>
      </w:r>
      <w:r>
        <w:rPr>
          <w:rFonts w:ascii="Courier New" w:eastAsia="Courier New" w:hAnsi="Courier New" w:cs="Courier New"/>
          <w:color w:val="9F1FEF"/>
          <w:sz w:val="14"/>
          <w:szCs w:val="14"/>
        </w:rPr>
        <w:t>'Linkage'</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'average'</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RowPdist</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euclidean</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 xml:space="preserve">); </w:t>
      </w:r>
      <w:r>
        <w:rPr>
          <w:rFonts w:ascii="Courier New" w:eastAsia="Courier New" w:hAnsi="Courier New" w:cs="Courier New"/>
          <w:color w:val="218A21"/>
          <w:sz w:val="14"/>
          <w:szCs w:val="14"/>
        </w:rPr>
        <w:t xml:space="preserve">% the </w:t>
      </w:r>
      <w:proofErr w:type="spellStart"/>
      <w:r>
        <w:rPr>
          <w:rFonts w:ascii="Courier New" w:eastAsia="Courier New" w:hAnsi="Courier New" w:cs="Courier New"/>
          <w:color w:val="218A21"/>
          <w:sz w:val="14"/>
          <w:szCs w:val="14"/>
        </w:rPr>
        <w:t>dendogram</w:t>
      </w:r>
      <w:proofErr w:type="spellEnd"/>
      <w:r>
        <w:rPr>
          <w:rFonts w:ascii="Courier New" w:eastAsia="Courier New" w:hAnsi="Courier New" w:cs="Courier New"/>
          <w:color w:val="218A21"/>
          <w:sz w:val="14"/>
          <w:szCs w:val="14"/>
        </w:rPr>
        <w:t xml:space="preserve"> was </w:t>
      </w:r>
      <w:proofErr w:type="spellStart"/>
      <w:r>
        <w:rPr>
          <w:rFonts w:ascii="Courier New" w:eastAsia="Courier New" w:hAnsi="Courier New" w:cs="Courier New"/>
          <w:color w:val="218A21"/>
          <w:sz w:val="14"/>
          <w:szCs w:val="14"/>
        </w:rPr>
        <w:t>setted</w:t>
      </w:r>
      <w:proofErr w:type="spellEnd"/>
      <w:r>
        <w:rPr>
          <w:rFonts w:ascii="Courier New" w:eastAsia="Courier New" w:hAnsi="Courier New" w:cs="Courier New"/>
          <w:color w:val="218A21"/>
          <w:sz w:val="14"/>
          <w:szCs w:val="14"/>
        </w:rPr>
        <w:t xml:space="preserve"> to 3 as the number of clusters inside</w:t>
      </w:r>
    </w:p>
    <w:p w14:paraId="65AC460A" w14:textId="77777777" w:rsidR="002A5CFA" w:rsidRDefault="002A5CFA">
      <w:pPr>
        <w:spacing w:before="1" w:line="200" w:lineRule="exact"/>
      </w:pPr>
    </w:p>
    <w:p w14:paraId="1D07CAFF" w14:textId="77777777" w:rsidR="002A5CFA" w:rsidRDefault="00D60D49">
      <w:pPr>
        <w:ind w:left="100"/>
        <w:rPr>
          <w:rFonts w:ascii="Courier New" w:eastAsia="Courier New" w:hAnsi="Courier New" w:cs="Courier New"/>
          <w:sz w:val="14"/>
          <w:szCs w:val="14"/>
        </w:rPr>
      </w:pPr>
      <w:r>
        <w:rPr>
          <w:rFonts w:ascii="Courier New" w:eastAsia="Courier New" w:hAnsi="Courier New" w:cs="Courier New"/>
          <w:color w:val="218A21"/>
          <w:sz w:val="14"/>
          <w:szCs w:val="14"/>
        </w:rPr>
        <w:t>% for 2-class dataset</w:t>
      </w:r>
    </w:p>
    <w:p w14:paraId="4F03588D"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net_1class = </w:t>
      </w:r>
      <w:proofErr w:type="spellStart"/>
      <w:proofErr w:type="gramStart"/>
      <w:r>
        <w:rPr>
          <w:rFonts w:ascii="Courier New" w:eastAsia="Courier New" w:hAnsi="Courier New" w:cs="Courier New"/>
          <w:sz w:val="14"/>
          <w:szCs w:val="14"/>
        </w:rPr>
        <w:t>selforgmap</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[1 3],100, 3,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hextop</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4E68F0BD"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net_</w:t>
      </w:r>
      <w:proofErr w:type="gramStart"/>
      <w:r>
        <w:rPr>
          <w:rFonts w:ascii="Courier New" w:eastAsia="Courier New" w:hAnsi="Courier New" w:cs="Courier New"/>
          <w:sz w:val="14"/>
          <w:szCs w:val="14"/>
        </w:rPr>
        <w:t>1class.trainParam.epochs</w:t>
      </w:r>
      <w:proofErr w:type="gramEnd"/>
      <w:r>
        <w:rPr>
          <w:rFonts w:ascii="Courier New" w:eastAsia="Courier New" w:hAnsi="Courier New" w:cs="Courier New"/>
          <w:sz w:val="14"/>
          <w:szCs w:val="14"/>
        </w:rPr>
        <w:t xml:space="preserve"> = 100;</w:t>
      </w:r>
    </w:p>
    <w:p w14:paraId="2AE8627F"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 xml:space="preserve">net_1class = </w:t>
      </w:r>
      <w:proofErr w:type="gramStart"/>
      <w:r>
        <w:rPr>
          <w:rFonts w:ascii="Courier New" w:eastAsia="Courier New" w:hAnsi="Courier New" w:cs="Courier New"/>
          <w:position w:val="1"/>
          <w:sz w:val="14"/>
          <w:szCs w:val="14"/>
        </w:rPr>
        <w:t>train(</w:t>
      </w:r>
      <w:proofErr w:type="gramEnd"/>
      <w:r>
        <w:rPr>
          <w:rFonts w:ascii="Courier New" w:eastAsia="Courier New" w:hAnsi="Courier New" w:cs="Courier New"/>
          <w:position w:val="1"/>
          <w:sz w:val="14"/>
          <w:szCs w:val="14"/>
        </w:rPr>
        <w:t>net_1class, test_dataset_2');</w:t>
      </w:r>
    </w:p>
    <w:p w14:paraId="301761D4" w14:textId="77777777" w:rsidR="002A5CFA" w:rsidRDefault="002A5CFA">
      <w:pPr>
        <w:spacing w:before="5" w:line="200" w:lineRule="exact"/>
      </w:pPr>
    </w:p>
    <w:p w14:paraId="0C10C4A1" w14:textId="77777777" w:rsidR="002A5CFA" w:rsidRDefault="00D60D49">
      <w:pPr>
        <w:ind w:left="100" w:right="5052"/>
        <w:rPr>
          <w:rFonts w:ascii="Courier New" w:eastAsia="Courier New" w:hAnsi="Courier New" w:cs="Courier New"/>
          <w:sz w:val="14"/>
          <w:szCs w:val="14"/>
        </w:rPr>
      </w:pPr>
      <w:r>
        <w:rPr>
          <w:rFonts w:ascii="Courier New" w:eastAsia="Courier New" w:hAnsi="Courier New" w:cs="Courier New"/>
          <w:sz w:val="14"/>
          <w:szCs w:val="14"/>
        </w:rPr>
        <w:t xml:space="preserve">test1_distances = </w:t>
      </w:r>
      <w:proofErr w:type="spellStart"/>
      <w:proofErr w:type="gramStart"/>
      <w:r>
        <w:rPr>
          <w:rFonts w:ascii="Courier New" w:eastAsia="Courier New" w:hAnsi="Courier New" w:cs="Courier New"/>
          <w:sz w:val="14"/>
          <w:szCs w:val="14"/>
        </w:rPr>
        <w:t>dist</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test_datas</w:t>
      </w:r>
      <w:r>
        <w:rPr>
          <w:rFonts w:ascii="Courier New" w:eastAsia="Courier New" w:hAnsi="Courier New" w:cs="Courier New"/>
          <w:sz w:val="14"/>
          <w:szCs w:val="14"/>
        </w:rPr>
        <w:t>et_2, net_1class.IW{1}'); [</w:t>
      </w:r>
      <w:proofErr w:type="spellStart"/>
      <w:r>
        <w:rPr>
          <w:rFonts w:ascii="Courier New" w:eastAsia="Courier New" w:hAnsi="Courier New" w:cs="Courier New"/>
          <w:sz w:val="14"/>
          <w:szCs w:val="14"/>
        </w:rPr>
        <w:t>min_dist</w:t>
      </w:r>
      <w:proofErr w:type="spellEnd"/>
      <w:r>
        <w:rPr>
          <w:rFonts w:ascii="Courier New" w:eastAsia="Courier New" w:hAnsi="Courier New" w:cs="Courier New"/>
          <w:sz w:val="14"/>
          <w:szCs w:val="14"/>
        </w:rPr>
        <w:t xml:space="preserve">,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 min(test1_distances, [], 2);</w:t>
      </w:r>
    </w:p>
    <w:p w14:paraId="7A541A51" w14:textId="77777777" w:rsidR="002A5CFA" w:rsidRDefault="002A5CFA">
      <w:pPr>
        <w:spacing w:before="10" w:line="180" w:lineRule="exact"/>
        <w:rPr>
          <w:sz w:val="19"/>
          <w:szCs w:val="19"/>
        </w:rPr>
      </w:pPr>
    </w:p>
    <w:p w14:paraId="0782A0B9" w14:textId="77777777" w:rsidR="002A5CFA" w:rsidRDefault="00D60D49">
      <w:pPr>
        <w:ind w:left="100"/>
        <w:rPr>
          <w:rFonts w:ascii="Courier New" w:eastAsia="Courier New" w:hAnsi="Courier New" w:cs="Courier New"/>
          <w:sz w:val="14"/>
          <w:szCs w:val="14"/>
        </w:rPr>
      </w:pPr>
      <w:proofErr w:type="gramStart"/>
      <w:r>
        <w:rPr>
          <w:rFonts w:ascii="Courier New" w:eastAsia="Courier New" w:hAnsi="Courier New" w:cs="Courier New"/>
          <w:sz w:val="14"/>
          <w:szCs w:val="14"/>
        </w:rPr>
        <w:t>figure(</w:t>
      </w:r>
      <w:proofErr w:type="gramEnd"/>
      <w:r>
        <w:rPr>
          <w:rFonts w:ascii="Courier New" w:eastAsia="Courier New" w:hAnsi="Courier New" w:cs="Courier New"/>
          <w:sz w:val="14"/>
          <w:szCs w:val="14"/>
        </w:rPr>
        <w:t>)</w:t>
      </w:r>
    </w:p>
    <w:p w14:paraId="395C8018" w14:textId="77777777" w:rsidR="002A5CFA" w:rsidRDefault="00D60D49">
      <w:pPr>
        <w:spacing w:before="2"/>
        <w:ind w:left="100"/>
        <w:rPr>
          <w:rFonts w:ascii="Courier New" w:eastAsia="Courier New" w:hAnsi="Courier New" w:cs="Courier New"/>
          <w:sz w:val="14"/>
          <w:szCs w:val="14"/>
        </w:rPr>
      </w:pPr>
      <w:r>
        <w:rPr>
          <w:rFonts w:ascii="Courier New" w:eastAsia="Courier New" w:hAnsi="Courier New" w:cs="Courier New"/>
          <w:sz w:val="14"/>
          <w:szCs w:val="14"/>
        </w:rPr>
        <w:t>scatter(test_dataset_2</w:t>
      </w:r>
      <w:proofErr w:type="gramStart"/>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1), test_dataset_2(:,2),100, test_dataset_2_labels,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2CAAFCF9"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36B7B7A5"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scatter(test_dataset_2</w:t>
      </w:r>
      <w:proofErr w:type="gramStart"/>
      <w:r>
        <w:rPr>
          <w:rFonts w:ascii="Courier New" w:eastAsia="Courier New" w:hAnsi="Courier New" w:cs="Courier New"/>
          <w:position w:val="1"/>
          <w:sz w:val="14"/>
          <w:szCs w:val="14"/>
        </w:rPr>
        <w:t>(:,</w:t>
      </w:r>
      <w:proofErr w:type="gramEnd"/>
      <w:r>
        <w:rPr>
          <w:rFonts w:ascii="Courier New" w:eastAsia="Courier New" w:hAnsi="Courier New" w:cs="Courier New"/>
          <w:position w:val="1"/>
          <w:sz w:val="14"/>
          <w:szCs w:val="14"/>
        </w:rPr>
        <w:t xml:space="preserve">1), test_dataset_2(:,2),50, </w:t>
      </w:r>
      <w:proofErr w:type="spellStart"/>
      <w:r>
        <w:rPr>
          <w:rFonts w:ascii="Courier New" w:eastAsia="Courier New" w:hAnsi="Courier New" w:cs="Courier New"/>
          <w:position w:val="1"/>
          <w:sz w:val="14"/>
          <w:szCs w:val="14"/>
        </w:rPr>
        <w:t>cndx</w:t>
      </w:r>
      <w:proofErr w:type="spellEnd"/>
      <w:r>
        <w:rPr>
          <w:rFonts w:ascii="Courier New" w:eastAsia="Courier New" w:hAnsi="Courier New" w:cs="Courier New"/>
          <w:position w:val="1"/>
          <w:sz w:val="14"/>
          <w:szCs w:val="14"/>
        </w:rPr>
        <w:t xml:space="preserve">, </w:t>
      </w:r>
      <w:r>
        <w:rPr>
          <w:rFonts w:ascii="Courier New" w:eastAsia="Courier New" w:hAnsi="Courier New" w:cs="Courier New"/>
          <w:color w:val="9F1FEF"/>
          <w:position w:val="1"/>
          <w:sz w:val="14"/>
          <w:szCs w:val="14"/>
        </w:rPr>
        <w:t>'filled'</w:t>
      </w:r>
      <w:r>
        <w:rPr>
          <w:rFonts w:ascii="Courier New" w:eastAsia="Courier New" w:hAnsi="Courier New" w:cs="Courier New"/>
          <w:color w:val="000000"/>
          <w:position w:val="1"/>
          <w:sz w:val="14"/>
          <w:szCs w:val="14"/>
        </w:rPr>
        <w:t>);</w:t>
      </w:r>
    </w:p>
    <w:p w14:paraId="410D10F4"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2D503C94"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scatter(net_1class.IW{</w:t>
      </w:r>
      <w:proofErr w:type="gramStart"/>
      <w:r>
        <w:rPr>
          <w:rFonts w:ascii="Courier New" w:eastAsia="Courier New" w:hAnsi="Courier New" w:cs="Courier New"/>
          <w:sz w:val="14"/>
          <w:szCs w:val="14"/>
        </w:rPr>
        <w:t>1}(:,</w:t>
      </w:r>
      <w:proofErr w:type="gramEnd"/>
      <w:r>
        <w:rPr>
          <w:rFonts w:ascii="Courier New" w:eastAsia="Courier New" w:hAnsi="Courier New" w:cs="Courier New"/>
          <w:sz w:val="14"/>
          <w:szCs w:val="14"/>
        </w:rPr>
        <w:t xml:space="preserve">1), net_1class.IW{1}(:,2),200,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blackx</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7A30CEBB" w14:textId="77777777" w:rsidR="002A5CFA" w:rsidRDefault="00D60D49">
      <w:pPr>
        <w:spacing w:line="140" w:lineRule="exact"/>
        <w:ind w:left="100"/>
        <w:rPr>
          <w:rFonts w:ascii="Courier New" w:eastAsia="Courier New" w:hAnsi="Courier New" w:cs="Courier New"/>
          <w:sz w:val="14"/>
          <w:szCs w:val="14"/>
        </w:rPr>
      </w:pPr>
      <w:proofErr w:type="gramStart"/>
      <w:r>
        <w:rPr>
          <w:rFonts w:ascii="Courier New" w:eastAsia="Courier New" w:hAnsi="Courier New" w:cs="Courier New"/>
          <w:position w:val="1"/>
          <w:sz w:val="14"/>
          <w:szCs w:val="14"/>
        </w:rPr>
        <w:t>title(</w:t>
      </w:r>
      <w:proofErr w:type="gramEnd"/>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Kohonen</w:t>
      </w:r>
      <w:proofErr w:type="spellEnd"/>
      <w:r>
        <w:rPr>
          <w:rFonts w:ascii="Courier New" w:eastAsia="Courier New" w:hAnsi="Courier New" w:cs="Courier New"/>
          <w:color w:val="9F1FEF"/>
          <w:position w:val="1"/>
          <w:sz w:val="14"/>
          <w:szCs w:val="14"/>
        </w:rPr>
        <w:t xml:space="preserve"> clustering for 2-class artificial dataset'</w:t>
      </w:r>
      <w:r>
        <w:rPr>
          <w:rFonts w:ascii="Courier New" w:eastAsia="Courier New" w:hAnsi="Courier New" w:cs="Courier New"/>
          <w:color w:val="000000"/>
          <w:position w:val="1"/>
          <w:sz w:val="14"/>
          <w:szCs w:val="14"/>
        </w:rPr>
        <w:t>)</w:t>
      </w:r>
    </w:p>
    <w:p w14:paraId="3D77DB63" w14:textId="77777777" w:rsidR="002A5CFA" w:rsidRDefault="002A5CFA">
      <w:pPr>
        <w:spacing w:before="5" w:line="200" w:lineRule="exact"/>
      </w:pPr>
    </w:p>
    <w:p w14:paraId="3A283DC1" w14:textId="77777777" w:rsidR="002A5CFA" w:rsidRDefault="00D60D49">
      <w:pPr>
        <w:ind w:left="100"/>
        <w:rPr>
          <w:rFonts w:ascii="Courier New" w:eastAsia="Courier New" w:hAnsi="Courier New" w:cs="Courier New"/>
          <w:sz w:val="14"/>
          <w:szCs w:val="14"/>
        </w:rPr>
      </w:pPr>
      <w:proofErr w:type="spellStart"/>
      <w:r>
        <w:rPr>
          <w:rFonts w:ascii="Courier New" w:eastAsia="Courier New" w:hAnsi="Courier New" w:cs="Courier New"/>
          <w:sz w:val="14"/>
          <w:szCs w:val="14"/>
        </w:rPr>
        <w:t>gcp</w:t>
      </w:r>
      <w:proofErr w:type="spellEnd"/>
      <w:r>
        <w:rPr>
          <w:rFonts w:ascii="Courier New" w:eastAsia="Courier New" w:hAnsi="Courier New" w:cs="Courier New"/>
          <w:sz w:val="14"/>
          <w:szCs w:val="14"/>
        </w:rPr>
        <w:t xml:space="preserve"> = </w:t>
      </w:r>
      <w:proofErr w:type="spellStart"/>
      <w:proofErr w:type="gramStart"/>
      <w:r>
        <w:rPr>
          <w:rFonts w:ascii="Courier New" w:eastAsia="Courier New" w:hAnsi="Courier New" w:cs="Courier New"/>
          <w:sz w:val="14"/>
          <w:szCs w:val="14"/>
        </w:rPr>
        <w:t>clustergram</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test_dataset_2',</w:t>
      </w:r>
      <w:r>
        <w:rPr>
          <w:rFonts w:ascii="Courier New" w:eastAsia="Courier New" w:hAnsi="Courier New" w:cs="Courier New"/>
          <w:color w:val="9F1FEF"/>
          <w:sz w:val="14"/>
          <w:szCs w:val="14"/>
        </w:rPr>
        <w:t>'Standardize'</w:t>
      </w:r>
      <w:r>
        <w:rPr>
          <w:rFonts w:ascii="Courier New" w:eastAsia="Courier New" w:hAnsi="Courier New" w:cs="Courier New"/>
          <w:color w:val="000000"/>
          <w:sz w:val="14"/>
          <w:szCs w:val="14"/>
        </w:rPr>
        <w:t xml:space="preserve">, </w:t>
      </w:r>
      <w:r>
        <w:rPr>
          <w:rFonts w:ascii="Courier New" w:eastAsia="Courier New" w:hAnsi="Courier New" w:cs="Courier New"/>
          <w:color w:val="9F1FEF"/>
          <w:sz w:val="14"/>
          <w:szCs w:val="14"/>
        </w:rPr>
        <w:t>'Row'</w:t>
      </w:r>
      <w:r>
        <w:rPr>
          <w:rFonts w:ascii="Courier New" w:eastAsia="Courier New" w:hAnsi="Courier New" w:cs="Courier New"/>
          <w:color w:val="000000"/>
          <w:sz w:val="14"/>
          <w:szCs w:val="14"/>
        </w:rPr>
        <w:t>);</w:t>
      </w:r>
    </w:p>
    <w:p w14:paraId="34D5F852"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set(</w:t>
      </w:r>
      <w:proofErr w:type="spellStart"/>
      <w:r>
        <w:rPr>
          <w:rFonts w:ascii="Courier New" w:eastAsia="Courier New" w:hAnsi="Courier New" w:cs="Courier New"/>
          <w:position w:val="1"/>
          <w:sz w:val="14"/>
          <w:szCs w:val="14"/>
        </w:rPr>
        <w:t>gcp</w:t>
      </w:r>
      <w:proofErr w:type="spellEnd"/>
      <w:r>
        <w:rPr>
          <w:rFonts w:ascii="Courier New" w:eastAsia="Courier New" w:hAnsi="Courier New" w:cs="Courier New"/>
          <w:position w:val="1"/>
          <w:sz w:val="14"/>
          <w:szCs w:val="14"/>
        </w:rPr>
        <w:t>,</w:t>
      </w:r>
      <w:r>
        <w:rPr>
          <w:rFonts w:ascii="Courier New" w:eastAsia="Courier New" w:hAnsi="Courier New" w:cs="Courier New"/>
          <w:color w:val="9F1FEF"/>
          <w:position w:val="1"/>
          <w:sz w:val="14"/>
          <w:szCs w:val="14"/>
        </w:rPr>
        <w:t>'Linkage'</w:t>
      </w:r>
      <w:r>
        <w:rPr>
          <w:rFonts w:ascii="Courier New" w:eastAsia="Courier New" w:hAnsi="Courier New" w:cs="Courier New"/>
          <w:color w:val="000000"/>
          <w:position w:val="1"/>
          <w:sz w:val="14"/>
          <w:szCs w:val="14"/>
        </w:rPr>
        <w:t>,</w:t>
      </w:r>
      <w:r>
        <w:rPr>
          <w:rFonts w:ascii="Courier New" w:eastAsia="Courier New" w:hAnsi="Courier New" w:cs="Courier New"/>
          <w:color w:val="9F1FEF"/>
          <w:position w:val="1"/>
          <w:sz w:val="14"/>
          <w:szCs w:val="14"/>
        </w:rPr>
        <w:t>'average'</w:t>
      </w:r>
      <w:r>
        <w:rPr>
          <w:rFonts w:ascii="Courier New" w:eastAsia="Courier New" w:hAnsi="Courier New" w:cs="Courier New"/>
          <w:color w:val="000000"/>
          <w:position w:val="1"/>
          <w:sz w:val="14"/>
          <w:szCs w:val="14"/>
        </w:rPr>
        <w:t>,</w:t>
      </w:r>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RowPdist</w:t>
      </w:r>
      <w:proofErr w:type="spellEnd"/>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w:t>
      </w:r>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euclidean</w:t>
      </w:r>
      <w:proofErr w:type="spellEnd"/>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 xml:space="preserve">); </w:t>
      </w:r>
      <w:r>
        <w:rPr>
          <w:rFonts w:ascii="Courier New" w:eastAsia="Courier New" w:hAnsi="Courier New" w:cs="Courier New"/>
          <w:color w:val="218A21"/>
          <w:position w:val="1"/>
          <w:sz w:val="14"/>
          <w:szCs w:val="14"/>
        </w:rPr>
        <w:t xml:space="preserve">% the </w:t>
      </w:r>
      <w:proofErr w:type="spellStart"/>
      <w:r>
        <w:rPr>
          <w:rFonts w:ascii="Courier New" w:eastAsia="Courier New" w:hAnsi="Courier New" w:cs="Courier New"/>
          <w:color w:val="218A21"/>
          <w:position w:val="1"/>
          <w:sz w:val="14"/>
          <w:szCs w:val="14"/>
        </w:rPr>
        <w:t>dendogram</w:t>
      </w:r>
      <w:proofErr w:type="spellEnd"/>
      <w:r>
        <w:rPr>
          <w:rFonts w:ascii="Courier New" w:eastAsia="Courier New" w:hAnsi="Courier New" w:cs="Courier New"/>
          <w:color w:val="218A21"/>
          <w:position w:val="1"/>
          <w:sz w:val="14"/>
          <w:szCs w:val="14"/>
        </w:rPr>
        <w:t xml:space="preserve"> was </w:t>
      </w:r>
      <w:proofErr w:type="spellStart"/>
      <w:r>
        <w:rPr>
          <w:rFonts w:ascii="Courier New" w:eastAsia="Courier New" w:hAnsi="Courier New" w:cs="Courier New"/>
          <w:color w:val="218A21"/>
          <w:position w:val="1"/>
          <w:sz w:val="14"/>
          <w:szCs w:val="14"/>
        </w:rPr>
        <w:t>setted</w:t>
      </w:r>
      <w:proofErr w:type="spellEnd"/>
      <w:r>
        <w:rPr>
          <w:rFonts w:ascii="Courier New" w:eastAsia="Courier New" w:hAnsi="Courier New" w:cs="Courier New"/>
          <w:color w:val="218A21"/>
          <w:position w:val="1"/>
          <w:sz w:val="14"/>
          <w:szCs w:val="14"/>
        </w:rPr>
        <w:t xml:space="preserve"> to 3 as the number of clusters inside</w:t>
      </w:r>
    </w:p>
    <w:p w14:paraId="0FA42826" w14:textId="77777777" w:rsidR="002A5CFA" w:rsidRDefault="002A5CFA">
      <w:pPr>
        <w:spacing w:before="5" w:line="200" w:lineRule="exact"/>
      </w:pPr>
    </w:p>
    <w:p w14:paraId="27A502C9" w14:textId="77777777" w:rsidR="002A5CFA" w:rsidRDefault="00D60D49">
      <w:pPr>
        <w:ind w:left="100"/>
        <w:rPr>
          <w:rFonts w:ascii="Courier New" w:eastAsia="Courier New" w:hAnsi="Courier New" w:cs="Courier New"/>
          <w:sz w:val="14"/>
          <w:szCs w:val="14"/>
        </w:rPr>
      </w:pPr>
      <w:r>
        <w:rPr>
          <w:rFonts w:ascii="Courier New" w:eastAsia="Courier New" w:hAnsi="Courier New" w:cs="Courier New"/>
          <w:color w:val="218A21"/>
          <w:sz w:val="14"/>
          <w:szCs w:val="14"/>
        </w:rPr>
        <w:t>% for 3-class dataset</w:t>
      </w:r>
    </w:p>
    <w:p w14:paraId="0068AFB7"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net_1class = </w:t>
      </w:r>
      <w:proofErr w:type="spellStart"/>
      <w:proofErr w:type="gramStart"/>
      <w:r>
        <w:rPr>
          <w:rFonts w:ascii="Courier New" w:eastAsia="Courier New" w:hAnsi="Courier New" w:cs="Courier New"/>
          <w:sz w:val="14"/>
          <w:szCs w:val="14"/>
        </w:rPr>
        <w:t>selforgmap</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[1 3],100, 3,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hextop</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4B29B906"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net_</w:t>
      </w:r>
      <w:proofErr w:type="gramStart"/>
      <w:r>
        <w:rPr>
          <w:rFonts w:ascii="Courier New" w:eastAsia="Courier New" w:hAnsi="Courier New" w:cs="Courier New"/>
          <w:position w:val="1"/>
          <w:sz w:val="14"/>
          <w:szCs w:val="14"/>
        </w:rPr>
        <w:t>1class.trainParam.epochs</w:t>
      </w:r>
      <w:proofErr w:type="gramEnd"/>
      <w:r>
        <w:rPr>
          <w:rFonts w:ascii="Courier New" w:eastAsia="Courier New" w:hAnsi="Courier New" w:cs="Courier New"/>
          <w:position w:val="1"/>
          <w:sz w:val="14"/>
          <w:szCs w:val="14"/>
        </w:rPr>
        <w:t xml:space="preserve"> = 100;</w:t>
      </w:r>
    </w:p>
    <w:p w14:paraId="1AAC0834" w14:textId="77777777" w:rsidR="002A5CFA" w:rsidRDefault="00D60D49">
      <w:pPr>
        <w:spacing w:before="2"/>
        <w:ind w:left="100"/>
        <w:rPr>
          <w:rFonts w:ascii="Courier New" w:eastAsia="Courier New" w:hAnsi="Courier New" w:cs="Courier New"/>
          <w:sz w:val="14"/>
          <w:szCs w:val="14"/>
        </w:rPr>
      </w:pPr>
      <w:r>
        <w:rPr>
          <w:rFonts w:ascii="Courier New" w:eastAsia="Courier New" w:hAnsi="Courier New" w:cs="Courier New"/>
          <w:sz w:val="14"/>
          <w:szCs w:val="14"/>
        </w:rPr>
        <w:t xml:space="preserve">net_1class = </w:t>
      </w:r>
      <w:proofErr w:type="gramStart"/>
      <w:r>
        <w:rPr>
          <w:rFonts w:ascii="Courier New" w:eastAsia="Courier New" w:hAnsi="Courier New" w:cs="Courier New"/>
          <w:sz w:val="14"/>
          <w:szCs w:val="14"/>
        </w:rPr>
        <w:t>train(</w:t>
      </w:r>
      <w:proofErr w:type="gramEnd"/>
      <w:r>
        <w:rPr>
          <w:rFonts w:ascii="Courier New" w:eastAsia="Courier New" w:hAnsi="Courier New" w:cs="Courier New"/>
          <w:sz w:val="14"/>
          <w:szCs w:val="14"/>
        </w:rPr>
        <w:t>net_1class, test_dataset_3');</w:t>
      </w:r>
    </w:p>
    <w:p w14:paraId="54C37FC4" w14:textId="77777777" w:rsidR="002A5CFA" w:rsidRDefault="002A5CFA">
      <w:pPr>
        <w:spacing w:before="7" w:line="180" w:lineRule="exact"/>
        <w:rPr>
          <w:sz w:val="19"/>
          <w:szCs w:val="19"/>
        </w:rPr>
      </w:pPr>
    </w:p>
    <w:p w14:paraId="6B0969FA" w14:textId="77777777" w:rsidR="002A5CFA" w:rsidRDefault="00D60D49">
      <w:pPr>
        <w:spacing w:line="140" w:lineRule="exact"/>
        <w:ind w:left="100" w:right="5051"/>
        <w:rPr>
          <w:rFonts w:ascii="Courier New" w:eastAsia="Courier New" w:hAnsi="Courier New" w:cs="Courier New"/>
          <w:sz w:val="14"/>
          <w:szCs w:val="14"/>
        </w:rPr>
      </w:pPr>
      <w:r>
        <w:rPr>
          <w:rFonts w:ascii="Courier New" w:eastAsia="Courier New" w:hAnsi="Courier New" w:cs="Courier New"/>
          <w:sz w:val="14"/>
          <w:szCs w:val="14"/>
        </w:rPr>
        <w:t xml:space="preserve">test1_distances = </w:t>
      </w:r>
      <w:proofErr w:type="spellStart"/>
      <w:proofErr w:type="gramStart"/>
      <w:r>
        <w:rPr>
          <w:rFonts w:ascii="Courier New" w:eastAsia="Courier New" w:hAnsi="Courier New" w:cs="Courier New"/>
          <w:sz w:val="14"/>
          <w:szCs w:val="14"/>
        </w:rPr>
        <w:t>dist</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test_dataset_3, net_1class.IW{1}'); [</w:t>
      </w:r>
      <w:proofErr w:type="spellStart"/>
      <w:r>
        <w:rPr>
          <w:rFonts w:ascii="Courier New" w:eastAsia="Courier New" w:hAnsi="Courier New" w:cs="Courier New"/>
          <w:sz w:val="14"/>
          <w:szCs w:val="14"/>
        </w:rPr>
        <w:t>min_dist</w:t>
      </w:r>
      <w:proofErr w:type="spellEnd"/>
      <w:r>
        <w:rPr>
          <w:rFonts w:ascii="Courier New" w:eastAsia="Courier New" w:hAnsi="Courier New" w:cs="Courier New"/>
          <w:sz w:val="14"/>
          <w:szCs w:val="14"/>
        </w:rPr>
        <w:t xml:space="preserve">,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 min(test1_distances, [], 2);</w:t>
      </w:r>
    </w:p>
    <w:p w14:paraId="63338B9D" w14:textId="77777777" w:rsidR="002A5CFA" w:rsidRDefault="002A5CFA">
      <w:pPr>
        <w:spacing w:before="16" w:line="200" w:lineRule="exact"/>
      </w:pPr>
    </w:p>
    <w:p w14:paraId="4B7FE02C" w14:textId="77777777" w:rsidR="002A5CFA" w:rsidRDefault="00D60D49">
      <w:pPr>
        <w:ind w:left="100"/>
        <w:rPr>
          <w:rFonts w:ascii="Courier New" w:eastAsia="Courier New" w:hAnsi="Courier New" w:cs="Courier New"/>
          <w:sz w:val="14"/>
          <w:szCs w:val="14"/>
        </w:rPr>
      </w:pPr>
      <w:proofErr w:type="gramStart"/>
      <w:r>
        <w:rPr>
          <w:rFonts w:ascii="Courier New" w:eastAsia="Courier New" w:hAnsi="Courier New" w:cs="Courier New"/>
          <w:sz w:val="14"/>
          <w:szCs w:val="14"/>
        </w:rPr>
        <w:t>figure(</w:t>
      </w:r>
      <w:proofErr w:type="gramEnd"/>
      <w:r>
        <w:rPr>
          <w:rFonts w:ascii="Courier New" w:eastAsia="Courier New" w:hAnsi="Courier New" w:cs="Courier New"/>
          <w:sz w:val="14"/>
          <w:szCs w:val="14"/>
        </w:rPr>
        <w:t>)</w:t>
      </w:r>
    </w:p>
    <w:p w14:paraId="03C7E589"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scatter(test_dataset_3</w:t>
      </w:r>
      <w:proofErr w:type="gramStart"/>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1), test_dataset_3(:,2),100, test_dataset_3_labels,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26BD5B50"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h</w:t>
      </w:r>
      <w:r>
        <w:rPr>
          <w:rFonts w:ascii="Courier New" w:eastAsia="Courier New" w:hAnsi="Courier New" w:cs="Courier New"/>
          <w:position w:val="1"/>
          <w:sz w:val="14"/>
          <w:szCs w:val="14"/>
        </w:rPr>
        <w:t xml:space="preserve">old </w:t>
      </w:r>
      <w:r>
        <w:rPr>
          <w:rFonts w:ascii="Courier New" w:eastAsia="Courier New" w:hAnsi="Courier New" w:cs="Courier New"/>
          <w:color w:val="9F1FEF"/>
          <w:position w:val="1"/>
          <w:sz w:val="14"/>
          <w:szCs w:val="14"/>
        </w:rPr>
        <w:t>on</w:t>
      </w:r>
    </w:p>
    <w:p w14:paraId="4964DBC9"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scatter(test_dataset_3</w:t>
      </w:r>
      <w:proofErr w:type="gramStart"/>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1), test_dataset_3(:,2),50,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xml:space="preserve">,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3D50920D"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56FFC301"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scatter(net_1class.IW{</w:t>
      </w:r>
      <w:proofErr w:type="gramStart"/>
      <w:r>
        <w:rPr>
          <w:rFonts w:ascii="Courier New" w:eastAsia="Courier New" w:hAnsi="Courier New" w:cs="Courier New"/>
          <w:position w:val="1"/>
          <w:sz w:val="14"/>
          <w:szCs w:val="14"/>
        </w:rPr>
        <w:t>1}(:,</w:t>
      </w:r>
      <w:proofErr w:type="gramEnd"/>
      <w:r>
        <w:rPr>
          <w:rFonts w:ascii="Courier New" w:eastAsia="Courier New" w:hAnsi="Courier New" w:cs="Courier New"/>
          <w:position w:val="1"/>
          <w:sz w:val="14"/>
          <w:szCs w:val="14"/>
        </w:rPr>
        <w:t xml:space="preserve">1), net_1class.IW{1}(:,2),200, </w:t>
      </w:r>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blackx</w:t>
      </w:r>
      <w:proofErr w:type="spellEnd"/>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w:t>
      </w:r>
    </w:p>
    <w:p w14:paraId="2CE8E5BD" w14:textId="77777777" w:rsidR="002A5CFA" w:rsidRDefault="00D60D49">
      <w:pPr>
        <w:spacing w:before="1"/>
        <w:ind w:left="100"/>
        <w:rPr>
          <w:rFonts w:ascii="Courier New" w:eastAsia="Courier New" w:hAnsi="Courier New" w:cs="Courier New"/>
          <w:sz w:val="14"/>
          <w:szCs w:val="14"/>
        </w:rPr>
      </w:pPr>
      <w:proofErr w:type="gramStart"/>
      <w:r>
        <w:rPr>
          <w:rFonts w:ascii="Courier New" w:eastAsia="Courier New" w:hAnsi="Courier New" w:cs="Courier New"/>
          <w:sz w:val="14"/>
          <w:szCs w:val="14"/>
        </w:rPr>
        <w:t>title(</w:t>
      </w:r>
      <w:proofErr w:type="gramEnd"/>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Kohonen</w:t>
      </w:r>
      <w:proofErr w:type="spellEnd"/>
      <w:r>
        <w:rPr>
          <w:rFonts w:ascii="Courier New" w:eastAsia="Courier New" w:hAnsi="Courier New" w:cs="Courier New"/>
          <w:color w:val="9F1FEF"/>
          <w:sz w:val="14"/>
          <w:szCs w:val="14"/>
        </w:rPr>
        <w:t xml:space="preserve"> clustering for 3-class artificial dataset'</w:t>
      </w:r>
      <w:r>
        <w:rPr>
          <w:rFonts w:ascii="Courier New" w:eastAsia="Courier New" w:hAnsi="Courier New" w:cs="Courier New"/>
          <w:color w:val="000000"/>
          <w:sz w:val="14"/>
          <w:szCs w:val="14"/>
        </w:rPr>
        <w:t>)</w:t>
      </w:r>
    </w:p>
    <w:p w14:paraId="7DC25E78" w14:textId="77777777" w:rsidR="002A5CFA" w:rsidRDefault="002A5CFA">
      <w:pPr>
        <w:spacing w:before="1" w:line="200" w:lineRule="exact"/>
      </w:pPr>
    </w:p>
    <w:p w14:paraId="24AF277E" w14:textId="77777777" w:rsidR="002A5CFA" w:rsidRDefault="00D60D49">
      <w:pPr>
        <w:ind w:left="100"/>
        <w:rPr>
          <w:rFonts w:ascii="Courier New" w:eastAsia="Courier New" w:hAnsi="Courier New" w:cs="Courier New"/>
          <w:sz w:val="14"/>
          <w:szCs w:val="14"/>
        </w:rPr>
      </w:pPr>
      <w:proofErr w:type="spellStart"/>
      <w:r>
        <w:rPr>
          <w:rFonts w:ascii="Courier New" w:eastAsia="Courier New" w:hAnsi="Courier New" w:cs="Courier New"/>
          <w:sz w:val="14"/>
          <w:szCs w:val="14"/>
        </w:rPr>
        <w:t>gcp</w:t>
      </w:r>
      <w:proofErr w:type="spellEnd"/>
      <w:r>
        <w:rPr>
          <w:rFonts w:ascii="Courier New" w:eastAsia="Courier New" w:hAnsi="Courier New" w:cs="Courier New"/>
          <w:sz w:val="14"/>
          <w:szCs w:val="14"/>
        </w:rPr>
        <w:t xml:space="preserve"> = </w:t>
      </w:r>
      <w:proofErr w:type="spellStart"/>
      <w:proofErr w:type="gramStart"/>
      <w:r>
        <w:rPr>
          <w:rFonts w:ascii="Courier New" w:eastAsia="Courier New" w:hAnsi="Courier New" w:cs="Courier New"/>
          <w:sz w:val="14"/>
          <w:szCs w:val="14"/>
        </w:rPr>
        <w:t>clustergram</w:t>
      </w:r>
      <w:proofErr w:type="spellEnd"/>
      <w:r>
        <w:rPr>
          <w:rFonts w:ascii="Courier New" w:eastAsia="Courier New" w:hAnsi="Courier New" w:cs="Courier New"/>
          <w:sz w:val="14"/>
          <w:szCs w:val="14"/>
        </w:rPr>
        <w:t>(</w:t>
      </w:r>
      <w:proofErr w:type="gramEnd"/>
      <w:r>
        <w:rPr>
          <w:rFonts w:ascii="Courier New" w:eastAsia="Courier New" w:hAnsi="Courier New" w:cs="Courier New"/>
          <w:sz w:val="14"/>
          <w:szCs w:val="14"/>
        </w:rPr>
        <w:t>test_dataset_3',</w:t>
      </w:r>
      <w:r>
        <w:rPr>
          <w:rFonts w:ascii="Courier New" w:eastAsia="Courier New" w:hAnsi="Courier New" w:cs="Courier New"/>
          <w:color w:val="9F1FEF"/>
          <w:sz w:val="14"/>
          <w:szCs w:val="14"/>
        </w:rPr>
        <w:t>'Standardize'</w:t>
      </w:r>
      <w:r>
        <w:rPr>
          <w:rFonts w:ascii="Courier New" w:eastAsia="Courier New" w:hAnsi="Courier New" w:cs="Courier New"/>
          <w:color w:val="000000"/>
          <w:sz w:val="14"/>
          <w:szCs w:val="14"/>
        </w:rPr>
        <w:t xml:space="preserve">, </w:t>
      </w:r>
      <w:r>
        <w:rPr>
          <w:rFonts w:ascii="Courier New" w:eastAsia="Courier New" w:hAnsi="Courier New" w:cs="Courier New"/>
          <w:color w:val="9F1FEF"/>
          <w:sz w:val="14"/>
          <w:szCs w:val="14"/>
        </w:rPr>
        <w:t>'Row'</w:t>
      </w:r>
      <w:r>
        <w:rPr>
          <w:rFonts w:ascii="Courier New" w:eastAsia="Courier New" w:hAnsi="Courier New" w:cs="Courier New"/>
          <w:color w:val="000000"/>
          <w:sz w:val="14"/>
          <w:szCs w:val="14"/>
        </w:rPr>
        <w:t>);</w:t>
      </w:r>
    </w:p>
    <w:p w14:paraId="6E8AD706" w14:textId="77777777" w:rsidR="002A5CFA" w:rsidRDefault="00D60D49">
      <w:pPr>
        <w:spacing w:before="2"/>
        <w:ind w:left="100"/>
        <w:rPr>
          <w:rFonts w:ascii="Courier New" w:eastAsia="Courier New" w:hAnsi="Courier New" w:cs="Courier New"/>
          <w:sz w:val="14"/>
          <w:szCs w:val="14"/>
        </w:rPr>
      </w:pPr>
      <w:r>
        <w:rPr>
          <w:rFonts w:ascii="Courier New" w:eastAsia="Courier New" w:hAnsi="Courier New" w:cs="Courier New"/>
          <w:sz w:val="14"/>
          <w:szCs w:val="14"/>
        </w:rPr>
        <w:t>set(</w:t>
      </w:r>
      <w:proofErr w:type="spellStart"/>
      <w:r>
        <w:rPr>
          <w:rFonts w:ascii="Courier New" w:eastAsia="Courier New" w:hAnsi="Courier New" w:cs="Courier New"/>
          <w:sz w:val="14"/>
          <w:szCs w:val="14"/>
        </w:rPr>
        <w:t>gcp</w:t>
      </w:r>
      <w:proofErr w:type="spellEnd"/>
      <w:r>
        <w:rPr>
          <w:rFonts w:ascii="Courier New" w:eastAsia="Courier New" w:hAnsi="Courier New" w:cs="Courier New"/>
          <w:sz w:val="14"/>
          <w:szCs w:val="14"/>
        </w:rPr>
        <w:t>,</w:t>
      </w:r>
      <w:r>
        <w:rPr>
          <w:rFonts w:ascii="Courier New" w:eastAsia="Courier New" w:hAnsi="Courier New" w:cs="Courier New"/>
          <w:color w:val="9F1FEF"/>
          <w:sz w:val="14"/>
          <w:szCs w:val="14"/>
        </w:rPr>
        <w:t>'Linkage'</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'average'</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RowPdist</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euclidean</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 xml:space="preserve">); </w:t>
      </w:r>
      <w:r>
        <w:rPr>
          <w:rFonts w:ascii="Courier New" w:eastAsia="Courier New" w:hAnsi="Courier New" w:cs="Courier New"/>
          <w:color w:val="218A21"/>
          <w:sz w:val="14"/>
          <w:szCs w:val="14"/>
        </w:rPr>
        <w:t xml:space="preserve">% the </w:t>
      </w:r>
      <w:proofErr w:type="spellStart"/>
      <w:r>
        <w:rPr>
          <w:rFonts w:ascii="Courier New" w:eastAsia="Courier New" w:hAnsi="Courier New" w:cs="Courier New"/>
          <w:color w:val="218A21"/>
          <w:sz w:val="14"/>
          <w:szCs w:val="14"/>
        </w:rPr>
        <w:t>dendogram</w:t>
      </w:r>
      <w:proofErr w:type="spellEnd"/>
      <w:r>
        <w:rPr>
          <w:rFonts w:ascii="Courier New" w:eastAsia="Courier New" w:hAnsi="Courier New" w:cs="Courier New"/>
          <w:color w:val="218A21"/>
          <w:sz w:val="14"/>
          <w:szCs w:val="14"/>
        </w:rPr>
        <w:t xml:space="preserve"> was </w:t>
      </w:r>
      <w:proofErr w:type="spellStart"/>
      <w:r>
        <w:rPr>
          <w:rFonts w:ascii="Courier New" w:eastAsia="Courier New" w:hAnsi="Courier New" w:cs="Courier New"/>
          <w:color w:val="218A21"/>
          <w:sz w:val="14"/>
          <w:szCs w:val="14"/>
        </w:rPr>
        <w:t>setted</w:t>
      </w:r>
      <w:proofErr w:type="spellEnd"/>
      <w:r>
        <w:rPr>
          <w:rFonts w:ascii="Courier New" w:eastAsia="Courier New" w:hAnsi="Courier New" w:cs="Courier New"/>
          <w:color w:val="218A21"/>
          <w:sz w:val="14"/>
          <w:szCs w:val="14"/>
        </w:rPr>
        <w:t xml:space="preserve"> to 3 as the number of clusters inside</w:t>
      </w:r>
    </w:p>
    <w:p w14:paraId="5F68019B" w14:textId="77777777" w:rsidR="002A5CFA" w:rsidRDefault="002A5CFA">
      <w:pPr>
        <w:spacing w:line="200" w:lineRule="exact"/>
      </w:pPr>
    </w:p>
    <w:p w14:paraId="34127E09" w14:textId="77777777" w:rsidR="002A5CFA" w:rsidRDefault="002A5CFA">
      <w:pPr>
        <w:spacing w:before="10" w:line="200" w:lineRule="exact"/>
      </w:pPr>
    </w:p>
    <w:p w14:paraId="4479FA3C" w14:textId="77777777" w:rsidR="002A5CFA" w:rsidRDefault="00D60D49">
      <w:pPr>
        <w:ind w:left="100" w:right="5304"/>
        <w:rPr>
          <w:rFonts w:ascii="Courier New" w:eastAsia="Courier New" w:hAnsi="Courier New" w:cs="Courier New"/>
          <w:sz w:val="14"/>
          <w:szCs w:val="14"/>
        </w:rPr>
      </w:pPr>
      <w:r>
        <w:rPr>
          <w:rFonts w:ascii="Courier New" w:eastAsia="Courier New" w:hAnsi="Courier New" w:cs="Courier New"/>
          <w:color w:val="218A21"/>
          <w:sz w:val="14"/>
          <w:szCs w:val="14"/>
        </w:rPr>
        <w:t xml:space="preserve">%% PROVE THE CLUSTERITY FUNCTIONALITY FOR YEAST DATASET </w:t>
      </w:r>
      <w:proofErr w:type="spellStart"/>
      <w:r>
        <w:rPr>
          <w:rFonts w:ascii="Courier New" w:eastAsia="Courier New" w:hAnsi="Courier New" w:cs="Courier New"/>
          <w:color w:val="000000"/>
          <w:sz w:val="14"/>
          <w:szCs w:val="14"/>
        </w:rPr>
        <w:t>net_yeast</w:t>
      </w:r>
      <w:proofErr w:type="spellEnd"/>
      <w:r>
        <w:rPr>
          <w:rFonts w:ascii="Courier New" w:eastAsia="Courier New" w:hAnsi="Courier New" w:cs="Courier New"/>
          <w:color w:val="000000"/>
          <w:sz w:val="14"/>
          <w:szCs w:val="14"/>
        </w:rPr>
        <w:t xml:space="preserve"> = </w:t>
      </w:r>
      <w:proofErr w:type="spellStart"/>
      <w:proofErr w:type="gramStart"/>
      <w:r>
        <w:rPr>
          <w:rFonts w:ascii="Courier New" w:eastAsia="Courier New" w:hAnsi="Courier New" w:cs="Courier New"/>
          <w:color w:val="000000"/>
          <w:sz w:val="14"/>
          <w:szCs w:val="14"/>
        </w:rPr>
        <w:t>selforgmap</w:t>
      </w:r>
      <w:proofErr w:type="spellEnd"/>
      <w:r>
        <w:rPr>
          <w:rFonts w:ascii="Courier New" w:eastAsia="Courier New" w:hAnsi="Courier New" w:cs="Courier New"/>
          <w:color w:val="000000"/>
          <w:sz w:val="14"/>
          <w:szCs w:val="14"/>
        </w:rPr>
        <w:t>(</w:t>
      </w:r>
      <w:proofErr w:type="gramEnd"/>
      <w:r>
        <w:rPr>
          <w:rFonts w:ascii="Courier New" w:eastAsia="Courier New" w:hAnsi="Courier New" w:cs="Courier New"/>
          <w:color w:val="000000"/>
          <w:sz w:val="14"/>
          <w:szCs w:val="14"/>
        </w:rPr>
        <w:t xml:space="preserve">[1 2 3],100, 3,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hextop</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 xml:space="preserve">); </w:t>
      </w:r>
      <w:proofErr w:type="spellStart"/>
      <w:r>
        <w:rPr>
          <w:rFonts w:ascii="Courier New" w:eastAsia="Courier New" w:hAnsi="Courier New" w:cs="Courier New"/>
          <w:color w:val="000000"/>
          <w:sz w:val="14"/>
          <w:szCs w:val="14"/>
        </w:rPr>
        <w:t>net_yeast.trainParam.epochs</w:t>
      </w:r>
      <w:proofErr w:type="spellEnd"/>
      <w:r>
        <w:rPr>
          <w:rFonts w:ascii="Courier New" w:eastAsia="Courier New" w:hAnsi="Courier New" w:cs="Courier New"/>
          <w:color w:val="000000"/>
          <w:sz w:val="14"/>
          <w:szCs w:val="14"/>
        </w:rPr>
        <w:t xml:space="preserve"> = 100;</w:t>
      </w:r>
    </w:p>
    <w:p w14:paraId="168196E8" w14:textId="77777777" w:rsidR="002A5CFA" w:rsidRDefault="00D60D49">
      <w:pPr>
        <w:spacing w:before="1"/>
        <w:ind w:left="100"/>
        <w:rPr>
          <w:rFonts w:ascii="Courier New" w:eastAsia="Courier New" w:hAnsi="Courier New" w:cs="Courier New"/>
          <w:sz w:val="14"/>
          <w:szCs w:val="14"/>
        </w:rPr>
        <w:sectPr w:rsidR="002A5CFA">
          <w:type w:val="continuous"/>
          <w:pgSz w:w="11920" w:h="16840"/>
          <w:pgMar w:top="1160" w:right="1240" w:bottom="280" w:left="620" w:header="720" w:footer="720" w:gutter="0"/>
          <w:cols w:space="720"/>
        </w:sectPr>
      </w:pPr>
      <w:proofErr w:type="spellStart"/>
      <w:r>
        <w:rPr>
          <w:rFonts w:ascii="Courier New" w:eastAsia="Courier New" w:hAnsi="Courier New" w:cs="Courier New"/>
          <w:sz w:val="14"/>
          <w:szCs w:val="14"/>
        </w:rPr>
        <w:t>net_yeast</w:t>
      </w:r>
      <w:proofErr w:type="spellEnd"/>
      <w:r>
        <w:rPr>
          <w:rFonts w:ascii="Courier New" w:eastAsia="Courier New" w:hAnsi="Courier New" w:cs="Courier New"/>
          <w:sz w:val="14"/>
          <w:szCs w:val="14"/>
        </w:rPr>
        <w:t xml:space="preserve"> = </w:t>
      </w:r>
      <w:proofErr w:type="gramStart"/>
      <w:r>
        <w:rPr>
          <w:rFonts w:ascii="Courier New" w:eastAsia="Courier New" w:hAnsi="Courier New" w:cs="Courier New"/>
          <w:sz w:val="14"/>
          <w:szCs w:val="14"/>
        </w:rPr>
        <w:t>train(</w:t>
      </w:r>
      <w:proofErr w:type="spellStart"/>
      <w:proofErr w:type="gramEnd"/>
      <w:r>
        <w:rPr>
          <w:rFonts w:ascii="Courier New" w:eastAsia="Courier New" w:hAnsi="Courier New" w:cs="Courier New"/>
          <w:sz w:val="14"/>
          <w:szCs w:val="14"/>
        </w:rPr>
        <w:t>net_yeast</w:t>
      </w:r>
      <w:proofErr w:type="spellEnd"/>
      <w:r>
        <w:rPr>
          <w:rFonts w:ascii="Courier New" w:eastAsia="Courier New" w:hAnsi="Courier New" w:cs="Courier New"/>
          <w:sz w:val="14"/>
          <w:szCs w:val="14"/>
        </w:rPr>
        <w:t xml:space="preserve">, </w:t>
      </w:r>
      <w:proofErr w:type="spellStart"/>
      <w:r>
        <w:rPr>
          <w:rFonts w:ascii="Courier New" w:eastAsia="Courier New" w:hAnsi="Courier New" w:cs="Courier New"/>
          <w:sz w:val="14"/>
          <w:szCs w:val="14"/>
        </w:rPr>
        <w:t>yeast_dataset</w:t>
      </w:r>
      <w:proofErr w:type="spellEnd"/>
      <w:r>
        <w:rPr>
          <w:rFonts w:ascii="Courier New" w:eastAsia="Courier New" w:hAnsi="Courier New" w:cs="Courier New"/>
          <w:sz w:val="14"/>
          <w:szCs w:val="14"/>
        </w:rPr>
        <w:t>');</w:t>
      </w:r>
    </w:p>
    <w:p w14:paraId="04870439" w14:textId="77777777" w:rsidR="002A5CFA" w:rsidRDefault="00D60D49">
      <w:pPr>
        <w:spacing w:before="83"/>
        <w:ind w:left="100" w:right="5220"/>
        <w:rPr>
          <w:rFonts w:ascii="Courier New" w:eastAsia="Courier New" w:hAnsi="Courier New" w:cs="Courier New"/>
          <w:sz w:val="14"/>
          <w:szCs w:val="14"/>
        </w:rPr>
      </w:pPr>
      <w:proofErr w:type="spellStart"/>
      <w:r>
        <w:rPr>
          <w:rFonts w:ascii="Courier New" w:eastAsia="Courier New" w:hAnsi="Courier New" w:cs="Courier New"/>
          <w:sz w:val="14"/>
          <w:szCs w:val="14"/>
        </w:rPr>
        <w:lastRenderedPageBreak/>
        <w:t>yeast_distances</w:t>
      </w:r>
      <w:proofErr w:type="spellEnd"/>
      <w:r>
        <w:rPr>
          <w:rFonts w:ascii="Courier New" w:eastAsia="Courier New" w:hAnsi="Courier New" w:cs="Courier New"/>
          <w:sz w:val="14"/>
          <w:szCs w:val="14"/>
        </w:rPr>
        <w:t xml:space="preserve"> = </w:t>
      </w:r>
      <w:proofErr w:type="spellStart"/>
      <w:proofErr w:type="gramStart"/>
      <w:r>
        <w:rPr>
          <w:rFonts w:ascii="Courier New" w:eastAsia="Courier New" w:hAnsi="Courier New" w:cs="Courier New"/>
          <w:sz w:val="14"/>
          <w:szCs w:val="14"/>
        </w:rPr>
        <w:t>dist</w:t>
      </w:r>
      <w:proofErr w:type="spellEnd"/>
      <w:r>
        <w:rPr>
          <w:rFonts w:ascii="Courier New" w:eastAsia="Courier New" w:hAnsi="Courier New" w:cs="Courier New"/>
          <w:sz w:val="14"/>
          <w:szCs w:val="14"/>
        </w:rPr>
        <w:t>(</w:t>
      </w:r>
      <w:proofErr w:type="spellStart"/>
      <w:proofErr w:type="gramEnd"/>
      <w:r>
        <w:rPr>
          <w:rFonts w:ascii="Courier New" w:eastAsia="Courier New" w:hAnsi="Courier New" w:cs="Courier New"/>
          <w:sz w:val="14"/>
          <w:szCs w:val="14"/>
        </w:rPr>
        <w:t>yeast_dataset</w:t>
      </w:r>
      <w:proofErr w:type="spellEnd"/>
      <w:r>
        <w:rPr>
          <w:rFonts w:ascii="Courier New" w:eastAsia="Courier New" w:hAnsi="Courier New" w:cs="Courier New"/>
          <w:sz w:val="14"/>
          <w:szCs w:val="14"/>
        </w:rPr>
        <w:t xml:space="preserve">, </w:t>
      </w:r>
      <w:proofErr w:type="spellStart"/>
      <w:r>
        <w:rPr>
          <w:rFonts w:ascii="Courier New" w:eastAsia="Courier New" w:hAnsi="Courier New" w:cs="Courier New"/>
          <w:sz w:val="14"/>
          <w:szCs w:val="14"/>
        </w:rPr>
        <w:t>net_yeast.IW</w:t>
      </w:r>
      <w:proofErr w:type="spellEnd"/>
      <w:r>
        <w:rPr>
          <w:rFonts w:ascii="Courier New" w:eastAsia="Courier New" w:hAnsi="Courier New" w:cs="Courier New"/>
          <w:sz w:val="14"/>
          <w:szCs w:val="14"/>
        </w:rPr>
        <w:t>{1}'</w:t>
      </w:r>
      <w:r>
        <w:rPr>
          <w:rFonts w:ascii="Courier New" w:eastAsia="Courier New" w:hAnsi="Courier New" w:cs="Courier New"/>
          <w:sz w:val="14"/>
          <w:szCs w:val="14"/>
        </w:rPr>
        <w:t>); [</w:t>
      </w:r>
      <w:proofErr w:type="spellStart"/>
      <w:r>
        <w:rPr>
          <w:rFonts w:ascii="Courier New" w:eastAsia="Courier New" w:hAnsi="Courier New" w:cs="Courier New"/>
          <w:sz w:val="14"/>
          <w:szCs w:val="14"/>
        </w:rPr>
        <w:t>min_dist</w:t>
      </w:r>
      <w:proofErr w:type="spellEnd"/>
      <w:r>
        <w:rPr>
          <w:rFonts w:ascii="Courier New" w:eastAsia="Courier New" w:hAnsi="Courier New" w:cs="Courier New"/>
          <w:sz w:val="14"/>
          <w:szCs w:val="14"/>
        </w:rPr>
        <w:t xml:space="preserve">,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 min(</w:t>
      </w:r>
      <w:proofErr w:type="spellStart"/>
      <w:r>
        <w:rPr>
          <w:rFonts w:ascii="Courier New" w:eastAsia="Courier New" w:hAnsi="Courier New" w:cs="Courier New"/>
          <w:sz w:val="14"/>
          <w:szCs w:val="14"/>
        </w:rPr>
        <w:t>yeast_distances</w:t>
      </w:r>
      <w:proofErr w:type="spellEnd"/>
      <w:r>
        <w:rPr>
          <w:rFonts w:ascii="Courier New" w:eastAsia="Courier New" w:hAnsi="Courier New" w:cs="Courier New"/>
          <w:sz w:val="14"/>
          <w:szCs w:val="14"/>
        </w:rPr>
        <w:t>, [], 2);</w:t>
      </w:r>
    </w:p>
    <w:p w14:paraId="4AB9AC30" w14:textId="77777777" w:rsidR="002A5CFA" w:rsidRDefault="002A5CFA">
      <w:pPr>
        <w:spacing w:before="1" w:line="200" w:lineRule="exact"/>
      </w:pPr>
    </w:p>
    <w:p w14:paraId="500F9117" w14:textId="77777777" w:rsidR="002A5CFA" w:rsidRDefault="00D60D49">
      <w:pPr>
        <w:ind w:left="100"/>
        <w:rPr>
          <w:rFonts w:ascii="Courier New" w:eastAsia="Courier New" w:hAnsi="Courier New" w:cs="Courier New"/>
          <w:sz w:val="14"/>
          <w:szCs w:val="14"/>
        </w:rPr>
      </w:pPr>
      <w:proofErr w:type="gramStart"/>
      <w:r>
        <w:rPr>
          <w:rFonts w:ascii="Courier New" w:eastAsia="Courier New" w:hAnsi="Courier New" w:cs="Courier New"/>
          <w:sz w:val="14"/>
          <w:szCs w:val="14"/>
        </w:rPr>
        <w:t>figure(</w:t>
      </w:r>
      <w:proofErr w:type="gramEnd"/>
      <w:r>
        <w:rPr>
          <w:rFonts w:ascii="Courier New" w:eastAsia="Courier New" w:hAnsi="Courier New" w:cs="Courier New"/>
          <w:sz w:val="14"/>
          <w:szCs w:val="14"/>
        </w:rPr>
        <w:t>)</w:t>
      </w:r>
    </w:p>
    <w:p w14:paraId="003E0F87" w14:textId="77777777" w:rsidR="002A5CFA" w:rsidRDefault="00D60D49">
      <w:pPr>
        <w:spacing w:before="1"/>
        <w:ind w:left="100" w:right="6480"/>
        <w:rPr>
          <w:rFonts w:ascii="Courier New" w:eastAsia="Courier New" w:hAnsi="Courier New" w:cs="Courier New"/>
          <w:sz w:val="14"/>
          <w:szCs w:val="14"/>
        </w:rPr>
      </w:pPr>
      <w:r>
        <w:rPr>
          <w:rFonts w:ascii="Courier New" w:eastAsia="Courier New" w:hAnsi="Courier New" w:cs="Courier New"/>
          <w:color w:val="218A21"/>
          <w:sz w:val="14"/>
          <w:szCs w:val="14"/>
        </w:rPr>
        <w:t xml:space="preserve">% 1 vs 1 procedure for </w:t>
      </w:r>
      <w:proofErr w:type="spellStart"/>
      <w:r>
        <w:rPr>
          <w:rFonts w:ascii="Courier New" w:eastAsia="Courier New" w:hAnsi="Courier New" w:cs="Courier New"/>
          <w:color w:val="218A21"/>
          <w:sz w:val="14"/>
          <w:szCs w:val="14"/>
        </w:rPr>
        <w:t>Kohonen</w:t>
      </w:r>
      <w:proofErr w:type="spellEnd"/>
      <w:r>
        <w:rPr>
          <w:rFonts w:ascii="Courier New" w:eastAsia="Courier New" w:hAnsi="Courier New" w:cs="Courier New"/>
          <w:color w:val="218A21"/>
          <w:sz w:val="14"/>
          <w:szCs w:val="14"/>
        </w:rPr>
        <w:t xml:space="preserve"> clustering </w:t>
      </w:r>
      <w:proofErr w:type="gramStart"/>
      <w:r>
        <w:rPr>
          <w:rFonts w:ascii="Courier New" w:eastAsia="Courier New" w:hAnsi="Courier New" w:cs="Courier New"/>
          <w:color w:val="000000"/>
          <w:sz w:val="14"/>
          <w:szCs w:val="14"/>
        </w:rPr>
        <w:t>subplot(</w:t>
      </w:r>
      <w:proofErr w:type="gramEnd"/>
      <w:r>
        <w:rPr>
          <w:rFonts w:ascii="Courier New" w:eastAsia="Courier New" w:hAnsi="Courier New" w:cs="Courier New"/>
          <w:color w:val="000000"/>
          <w:sz w:val="14"/>
          <w:szCs w:val="14"/>
        </w:rPr>
        <w:t>2,3,1)</w:t>
      </w:r>
    </w:p>
    <w:p w14:paraId="67E65E4B"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scatter(</w:t>
      </w:r>
      <w:proofErr w:type="spellStart"/>
      <w:r>
        <w:rPr>
          <w:rFonts w:ascii="Courier New" w:eastAsia="Courier New" w:hAnsi="Courier New" w:cs="Courier New"/>
          <w:position w:val="1"/>
          <w:sz w:val="14"/>
          <w:szCs w:val="14"/>
        </w:rPr>
        <w:t>yeast_dataset</w:t>
      </w:r>
      <w:proofErr w:type="spellEnd"/>
      <w:proofErr w:type="gramStart"/>
      <w:r>
        <w:rPr>
          <w:rFonts w:ascii="Courier New" w:eastAsia="Courier New" w:hAnsi="Courier New" w:cs="Courier New"/>
          <w:position w:val="1"/>
          <w:sz w:val="14"/>
          <w:szCs w:val="14"/>
        </w:rPr>
        <w:t>(:,</w:t>
      </w:r>
      <w:proofErr w:type="gramEnd"/>
      <w:r>
        <w:rPr>
          <w:rFonts w:ascii="Courier New" w:eastAsia="Courier New" w:hAnsi="Courier New" w:cs="Courier New"/>
          <w:position w:val="1"/>
          <w:sz w:val="14"/>
          <w:szCs w:val="14"/>
        </w:rPr>
        <w:t xml:space="preserve">2), </w:t>
      </w:r>
      <w:proofErr w:type="spellStart"/>
      <w:r>
        <w:rPr>
          <w:rFonts w:ascii="Courier New" w:eastAsia="Courier New" w:hAnsi="Courier New" w:cs="Courier New"/>
          <w:position w:val="1"/>
          <w:sz w:val="14"/>
          <w:szCs w:val="14"/>
        </w:rPr>
        <w:t>yeast_dataset</w:t>
      </w:r>
      <w:proofErr w:type="spellEnd"/>
      <w:r>
        <w:rPr>
          <w:rFonts w:ascii="Courier New" w:eastAsia="Courier New" w:hAnsi="Courier New" w:cs="Courier New"/>
          <w:position w:val="1"/>
          <w:sz w:val="14"/>
          <w:szCs w:val="14"/>
        </w:rPr>
        <w:t xml:space="preserve">(:,3),50, </w:t>
      </w:r>
      <w:proofErr w:type="spellStart"/>
      <w:r>
        <w:rPr>
          <w:rFonts w:ascii="Courier New" w:eastAsia="Courier New" w:hAnsi="Courier New" w:cs="Courier New"/>
          <w:position w:val="1"/>
          <w:sz w:val="14"/>
          <w:szCs w:val="14"/>
        </w:rPr>
        <w:t>cndx</w:t>
      </w:r>
      <w:proofErr w:type="spellEnd"/>
      <w:r>
        <w:rPr>
          <w:rFonts w:ascii="Courier New" w:eastAsia="Courier New" w:hAnsi="Courier New" w:cs="Courier New"/>
          <w:position w:val="1"/>
          <w:sz w:val="14"/>
          <w:szCs w:val="14"/>
        </w:rPr>
        <w:t xml:space="preserve">, </w:t>
      </w:r>
      <w:r>
        <w:rPr>
          <w:rFonts w:ascii="Courier New" w:eastAsia="Courier New" w:hAnsi="Courier New" w:cs="Courier New"/>
          <w:color w:val="9F1FEF"/>
          <w:position w:val="1"/>
          <w:sz w:val="14"/>
          <w:szCs w:val="14"/>
        </w:rPr>
        <w:t>'filled'</w:t>
      </w:r>
      <w:r>
        <w:rPr>
          <w:rFonts w:ascii="Courier New" w:eastAsia="Courier New" w:hAnsi="Courier New" w:cs="Courier New"/>
          <w:color w:val="000000"/>
          <w:position w:val="1"/>
          <w:sz w:val="14"/>
          <w:szCs w:val="14"/>
        </w:rPr>
        <w:t>);</w:t>
      </w:r>
    </w:p>
    <w:p w14:paraId="0BBC628E"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551D9463"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w:t>
      </w:r>
      <w:proofErr w:type="spellStart"/>
      <w:r>
        <w:rPr>
          <w:rFonts w:ascii="Courier New" w:eastAsia="Courier New" w:hAnsi="Courier New" w:cs="Courier New"/>
          <w:sz w:val="14"/>
          <w:szCs w:val="14"/>
        </w:rPr>
        <w:t>net_</w:t>
      </w:r>
      <w:proofErr w:type="gramStart"/>
      <w:r>
        <w:rPr>
          <w:rFonts w:ascii="Courier New" w:eastAsia="Courier New" w:hAnsi="Courier New" w:cs="Courier New"/>
          <w:sz w:val="14"/>
          <w:szCs w:val="14"/>
        </w:rPr>
        <w:t>yeast.IW</w:t>
      </w:r>
      <w:proofErr w:type="spellEnd"/>
      <w:proofErr w:type="gramEnd"/>
      <w:r>
        <w:rPr>
          <w:rFonts w:ascii="Courier New" w:eastAsia="Courier New" w:hAnsi="Courier New" w:cs="Courier New"/>
          <w:sz w:val="14"/>
          <w:szCs w:val="14"/>
        </w:rPr>
        <w:t xml:space="preserve">{1}(:,2), </w:t>
      </w:r>
      <w:proofErr w:type="spellStart"/>
      <w:r>
        <w:rPr>
          <w:rFonts w:ascii="Courier New" w:eastAsia="Courier New" w:hAnsi="Courier New" w:cs="Courier New"/>
          <w:sz w:val="14"/>
          <w:szCs w:val="14"/>
        </w:rPr>
        <w:t>net_yeast.IW</w:t>
      </w:r>
      <w:proofErr w:type="spellEnd"/>
      <w:r>
        <w:rPr>
          <w:rFonts w:ascii="Courier New" w:eastAsia="Courier New" w:hAnsi="Courier New" w:cs="Courier New"/>
          <w:sz w:val="14"/>
          <w:szCs w:val="14"/>
        </w:rPr>
        <w:t xml:space="preserve">{1}(:,3),200,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black</w:t>
      </w:r>
      <w:r>
        <w:rPr>
          <w:rFonts w:ascii="Courier New" w:eastAsia="Courier New" w:hAnsi="Courier New" w:cs="Courier New"/>
          <w:color w:val="9F1FEF"/>
          <w:sz w:val="14"/>
          <w:szCs w:val="14"/>
        </w:rPr>
        <w:t>x</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6AD279A5" w14:textId="77777777" w:rsidR="002A5CFA" w:rsidRDefault="00D60D49">
      <w:pPr>
        <w:spacing w:line="140" w:lineRule="exact"/>
        <w:ind w:left="100"/>
        <w:rPr>
          <w:rFonts w:ascii="Courier New" w:eastAsia="Courier New" w:hAnsi="Courier New" w:cs="Courier New"/>
          <w:sz w:val="14"/>
          <w:szCs w:val="14"/>
        </w:rPr>
      </w:pPr>
      <w:proofErr w:type="gramStart"/>
      <w:r>
        <w:rPr>
          <w:rFonts w:ascii="Courier New" w:eastAsia="Courier New" w:hAnsi="Courier New" w:cs="Courier New"/>
          <w:position w:val="1"/>
          <w:sz w:val="14"/>
          <w:szCs w:val="14"/>
        </w:rPr>
        <w:t>title(</w:t>
      </w:r>
      <w:proofErr w:type="gramEnd"/>
      <w:r>
        <w:rPr>
          <w:rFonts w:ascii="Courier New" w:eastAsia="Courier New" w:hAnsi="Courier New" w:cs="Courier New"/>
          <w:color w:val="9F1FEF"/>
          <w:position w:val="1"/>
          <w:sz w:val="14"/>
          <w:szCs w:val="14"/>
        </w:rPr>
        <w:t>'2 vs 3'</w:t>
      </w:r>
      <w:r>
        <w:rPr>
          <w:rFonts w:ascii="Courier New" w:eastAsia="Courier New" w:hAnsi="Courier New" w:cs="Courier New"/>
          <w:color w:val="000000"/>
          <w:position w:val="1"/>
          <w:sz w:val="14"/>
          <w:szCs w:val="14"/>
        </w:rPr>
        <w:t>)</w:t>
      </w:r>
    </w:p>
    <w:p w14:paraId="2791AD6C" w14:textId="77777777" w:rsidR="002A5CFA" w:rsidRDefault="002A5CFA">
      <w:pPr>
        <w:spacing w:before="6" w:line="200" w:lineRule="exact"/>
      </w:pPr>
    </w:p>
    <w:p w14:paraId="1AB6D317" w14:textId="77777777" w:rsidR="002A5CFA" w:rsidRDefault="00D60D49">
      <w:pPr>
        <w:ind w:left="100"/>
        <w:rPr>
          <w:rFonts w:ascii="Courier New" w:eastAsia="Courier New" w:hAnsi="Courier New" w:cs="Courier New"/>
          <w:sz w:val="14"/>
          <w:szCs w:val="14"/>
        </w:rPr>
      </w:pPr>
      <w:proofErr w:type="gramStart"/>
      <w:r>
        <w:rPr>
          <w:rFonts w:ascii="Courier New" w:eastAsia="Courier New" w:hAnsi="Courier New" w:cs="Courier New"/>
          <w:sz w:val="14"/>
          <w:szCs w:val="14"/>
        </w:rPr>
        <w:t>subplot(</w:t>
      </w:r>
      <w:proofErr w:type="gramEnd"/>
      <w:r>
        <w:rPr>
          <w:rFonts w:ascii="Courier New" w:eastAsia="Courier New" w:hAnsi="Courier New" w:cs="Courier New"/>
          <w:sz w:val="14"/>
          <w:szCs w:val="14"/>
        </w:rPr>
        <w:t>2,3,2)</w:t>
      </w:r>
    </w:p>
    <w:p w14:paraId="72CCDE70"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scatter(</w:t>
      </w:r>
      <w:proofErr w:type="spellStart"/>
      <w:r>
        <w:rPr>
          <w:rFonts w:ascii="Courier New" w:eastAsia="Courier New" w:hAnsi="Courier New" w:cs="Courier New"/>
          <w:position w:val="1"/>
          <w:sz w:val="14"/>
          <w:szCs w:val="14"/>
        </w:rPr>
        <w:t>yeast_dataset</w:t>
      </w:r>
      <w:proofErr w:type="spellEnd"/>
      <w:proofErr w:type="gramStart"/>
      <w:r>
        <w:rPr>
          <w:rFonts w:ascii="Courier New" w:eastAsia="Courier New" w:hAnsi="Courier New" w:cs="Courier New"/>
          <w:position w:val="1"/>
          <w:sz w:val="14"/>
          <w:szCs w:val="14"/>
        </w:rPr>
        <w:t>(:,</w:t>
      </w:r>
      <w:proofErr w:type="gramEnd"/>
      <w:r>
        <w:rPr>
          <w:rFonts w:ascii="Courier New" w:eastAsia="Courier New" w:hAnsi="Courier New" w:cs="Courier New"/>
          <w:position w:val="1"/>
          <w:sz w:val="14"/>
          <w:szCs w:val="14"/>
        </w:rPr>
        <w:t xml:space="preserve">3), </w:t>
      </w:r>
      <w:proofErr w:type="spellStart"/>
      <w:r>
        <w:rPr>
          <w:rFonts w:ascii="Courier New" w:eastAsia="Courier New" w:hAnsi="Courier New" w:cs="Courier New"/>
          <w:position w:val="1"/>
          <w:sz w:val="14"/>
          <w:szCs w:val="14"/>
        </w:rPr>
        <w:t>yeast_dataset</w:t>
      </w:r>
      <w:proofErr w:type="spellEnd"/>
      <w:r>
        <w:rPr>
          <w:rFonts w:ascii="Courier New" w:eastAsia="Courier New" w:hAnsi="Courier New" w:cs="Courier New"/>
          <w:position w:val="1"/>
          <w:sz w:val="14"/>
          <w:szCs w:val="14"/>
        </w:rPr>
        <w:t xml:space="preserve">(:,4),50, </w:t>
      </w:r>
      <w:proofErr w:type="spellStart"/>
      <w:r>
        <w:rPr>
          <w:rFonts w:ascii="Courier New" w:eastAsia="Courier New" w:hAnsi="Courier New" w:cs="Courier New"/>
          <w:position w:val="1"/>
          <w:sz w:val="14"/>
          <w:szCs w:val="14"/>
        </w:rPr>
        <w:t>cndx</w:t>
      </w:r>
      <w:proofErr w:type="spellEnd"/>
      <w:r>
        <w:rPr>
          <w:rFonts w:ascii="Courier New" w:eastAsia="Courier New" w:hAnsi="Courier New" w:cs="Courier New"/>
          <w:position w:val="1"/>
          <w:sz w:val="14"/>
          <w:szCs w:val="14"/>
        </w:rPr>
        <w:t xml:space="preserve">, </w:t>
      </w:r>
      <w:r>
        <w:rPr>
          <w:rFonts w:ascii="Courier New" w:eastAsia="Courier New" w:hAnsi="Courier New" w:cs="Courier New"/>
          <w:color w:val="9F1FEF"/>
          <w:position w:val="1"/>
          <w:sz w:val="14"/>
          <w:szCs w:val="14"/>
        </w:rPr>
        <w:t>'filled'</w:t>
      </w:r>
      <w:r>
        <w:rPr>
          <w:rFonts w:ascii="Courier New" w:eastAsia="Courier New" w:hAnsi="Courier New" w:cs="Courier New"/>
          <w:color w:val="000000"/>
          <w:position w:val="1"/>
          <w:sz w:val="14"/>
          <w:szCs w:val="14"/>
        </w:rPr>
        <w:t>);</w:t>
      </w:r>
    </w:p>
    <w:p w14:paraId="387E5AA9"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6268D57E"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w:t>
      </w:r>
      <w:proofErr w:type="spellStart"/>
      <w:r>
        <w:rPr>
          <w:rFonts w:ascii="Courier New" w:eastAsia="Courier New" w:hAnsi="Courier New" w:cs="Courier New"/>
          <w:sz w:val="14"/>
          <w:szCs w:val="14"/>
        </w:rPr>
        <w:t>net_</w:t>
      </w:r>
      <w:proofErr w:type="gramStart"/>
      <w:r>
        <w:rPr>
          <w:rFonts w:ascii="Courier New" w:eastAsia="Courier New" w:hAnsi="Courier New" w:cs="Courier New"/>
          <w:sz w:val="14"/>
          <w:szCs w:val="14"/>
        </w:rPr>
        <w:t>yeast.IW</w:t>
      </w:r>
      <w:proofErr w:type="spellEnd"/>
      <w:proofErr w:type="gramEnd"/>
      <w:r>
        <w:rPr>
          <w:rFonts w:ascii="Courier New" w:eastAsia="Courier New" w:hAnsi="Courier New" w:cs="Courier New"/>
          <w:sz w:val="14"/>
          <w:szCs w:val="14"/>
        </w:rPr>
        <w:t xml:space="preserve">{1}(:,3), </w:t>
      </w:r>
      <w:proofErr w:type="spellStart"/>
      <w:r>
        <w:rPr>
          <w:rFonts w:ascii="Courier New" w:eastAsia="Courier New" w:hAnsi="Courier New" w:cs="Courier New"/>
          <w:sz w:val="14"/>
          <w:szCs w:val="14"/>
        </w:rPr>
        <w:t>net_yeast.IW</w:t>
      </w:r>
      <w:proofErr w:type="spellEnd"/>
      <w:r>
        <w:rPr>
          <w:rFonts w:ascii="Courier New" w:eastAsia="Courier New" w:hAnsi="Courier New" w:cs="Courier New"/>
          <w:sz w:val="14"/>
          <w:szCs w:val="14"/>
        </w:rPr>
        <w:t xml:space="preserve">{1}(:,4),200,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blackx</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6AD32347" w14:textId="77777777" w:rsidR="002A5CFA" w:rsidRDefault="00D60D49">
      <w:pPr>
        <w:spacing w:line="140" w:lineRule="exact"/>
        <w:ind w:left="100"/>
        <w:rPr>
          <w:rFonts w:ascii="Courier New" w:eastAsia="Courier New" w:hAnsi="Courier New" w:cs="Courier New"/>
          <w:sz w:val="14"/>
          <w:szCs w:val="14"/>
        </w:rPr>
      </w:pPr>
      <w:proofErr w:type="gramStart"/>
      <w:r>
        <w:rPr>
          <w:rFonts w:ascii="Courier New" w:eastAsia="Courier New" w:hAnsi="Courier New" w:cs="Courier New"/>
          <w:position w:val="1"/>
          <w:sz w:val="14"/>
          <w:szCs w:val="14"/>
        </w:rPr>
        <w:t>title(</w:t>
      </w:r>
      <w:proofErr w:type="gramEnd"/>
      <w:r>
        <w:rPr>
          <w:rFonts w:ascii="Courier New" w:eastAsia="Courier New" w:hAnsi="Courier New" w:cs="Courier New"/>
          <w:color w:val="9F1FEF"/>
          <w:position w:val="1"/>
          <w:sz w:val="14"/>
          <w:szCs w:val="14"/>
        </w:rPr>
        <w:t>'3 vs 4'</w:t>
      </w:r>
      <w:r>
        <w:rPr>
          <w:rFonts w:ascii="Courier New" w:eastAsia="Courier New" w:hAnsi="Courier New" w:cs="Courier New"/>
          <w:color w:val="000000"/>
          <w:position w:val="1"/>
          <w:sz w:val="14"/>
          <w:szCs w:val="14"/>
        </w:rPr>
        <w:t>)</w:t>
      </w:r>
    </w:p>
    <w:p w14:paraId="40FD5933" w14:textId="77777777" w:rsidR="002A5CFA" w:rsidRDefault="002A5CFA">
      <w:pPr>
        <w:spacing w:before="6" w:line="200" w:lineRule="exact"/>
      </w:pPr>
    </w:p>
    <w:p w14:paraId="5253BD7D" w14:textId="77777777" w:rsidR="002A5CFA" w:rsidRDefault="00D60D49">
      <w:pPr>
        <w:ind w:left="100"/>
        <w:rPr>
          <w:rFonts w:ascii="Courier New" w:eastAsia="Courier New" w:hAnsi="Courier New" w:cs="Courier New"/>
          <w:sz w:val="14"/>
          <w:szCs w:val="14"/>
        </w:rPr>
      </w:pPr>
      <w:proofErr w:type="gramStart"/>
      <w:r>
        <w:rPr>
          <w:rFonts w:ascii="Courier New" w:eastAsia="Courier New" w:hAnsi="Courier New" w:cs="Courier New"/>
          <w:sz w:val="14"/>
          <w:szCs w:val="14"/>
        </w:rPr>
        <w:t>subplot(</w:t>
      </w:r>
      <w:proofErr w:type="gramEnd"/>
      <w:r>
        <w:rPr>
          <w:rFonts w:ascii="Courier New" w:eastAsia="Courier New" w:hAnsi="Courier New" w:cs="Courier New"/>
          <w:sz w:val="14"/>
          <w:szCs w:val="14"/>
        </w:rPr>
        <w:t>2,3,3)</w:t>
      </w:r>
    </w:p>
    <w:p w14:paraId="71993495"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w:t>
      </w:r>
      <w:proofErr w:type="spellStart"/>
      <w:r>
        <w:rPr>
          <w:rFonts w:ascii="Courier New" w:eastAsia="Courier New" w:hAnsi="Courier New" w:cs="Courier New"/>
          <w:sz w:val="14"/>
          <w:szCs w:val="14"/>
        </w:rPr>
        <w:t>yeast_dataset</w:t>
      </w:r>
      <w:proofErr w:type="spellEnd"/>
      <w:proofErr w:type="gramStart"/>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4), </w:t>
      </w:r>
      <w:proofErr w:type="spellStart"/>
      <w:r>
        <w:rPr>
          <w:rFonts w:ascii="Courier New" w:eastAsia="Courier New" w:hAnsi="Courier New" w:cs="Courier New"/>
          <w:sz w:val="14"/>
          <w:szCs w:val="14"/>
        </w:rPr>
        <w:t>yeast_dataset</w:t>
      </w:r>
      <w:proofErr w:type="spellEnd"/>
      <w:r>
        <w:rPr>
          <w:rFonts w:ascii="Courier New" w:eastAsia="Courier New" w:hAnsi="Courier New" w:cs="Courier New"/>
          <w:sz w:val="14"/>
          <w:szCs w:val="14"/>
        </w:rPr>
        <w:t xml:space="preserve">(:,5),50,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xml:space="preserve">,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1D831F9B"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 xml:space="preserve">hold </w:t>
      </w:r>
      <w:r>
        <w:rPr>
          <w:rFonts w:ascii="Courier New" w:eastAsia="Courier New" w:hAnsi="Courier New" w:cs="Courier New"/>
          <w:color w:val="9F1FEF"/>
          <w:position w:val="1"/>
          <w:sz w:val="14"/>
          <w:szCs w:val="14"/>
        </w:rPr>
        <w:t>on</w:t>
      </w:r>
    </w:p>
    <w:p w14:paraId="4A60514E"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w:t>
      </w:r>
      <w:proofErr w:type="spellStart"/>
      <w:r>
        <w:rPr>
          <w:rFonts w:ascii="Courier New" w:eastAsia="Courier New" w:hAnsi="Courier New" w:cs="Courier New"/>
          <w:sz w:val="14"/>
          <w:szCs w:val="14"/>
        </w:rPr>
        <w:t>net_</w:t>
      </w:r>
      <w:proofErr w:type="gramStart"/>
      <w:r>
        <w:rPr>
          <w:rFonts w:ascii="Courier New" w:eastAsia="Courier New" w:hAnsi="Courier New" w:cs="Courier New"/>
          <w:sz w:val="14"/>
          <w:szCs w:val="14"/>
        </w:rPr>
        <w:t>yeast.IW</w:t>
      </w:r>
      <w:proofErr w:type="spellEnd"/>
      <w:proofErr w:type="gramEnd"/>
      <w:r>
        <w:rPr>
          <w:rFonts w:ascii="Courier New" w:eastAsia="Courier New" w:hAnsi="Courier New" w:cs="Courier New"/>
          <w:sz w:val="14"/>
          <w:szCs w:val="14"/>
        </w:rPr>
        <w:t xml:space="preserve">{1}(:,4), </w:t>
      </w:r>
      <w:proofErr w:type="spellStart"/>
      <w:r>
        <w:rPr>
          <w:rFonts w:ascii="Courier New" w:eastAsia="Courier New" w:hAnsi="Courier New" w:cs="Courier New"/>
          <w:sz w:val="14"/>
          <w:szCs w:val="14"/>
        </w:rPr>
        <w:t>net_yeast.IW</w:t>
      </w:r>
      <w:proofErr w:type="spellEnd"/>
      <w:r>
        <w:rPr>
          <w:rFonts w:ascii="Courier New" w:eastAsia="Courier New" w:hAnsi="Courier New" w:cs="Courier New"/>
          <w:sz w:val="14"/>
          <w:szCs w:val="14"/>
        </w:rPr>
        <w:t xml:space="preserve">{1}(:,5),200, </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blackx</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p>
    <w:p w14:paraId="6C1BE890" w14:textId="77777777" w:rsidR="002A5CFA" w:rsidRDefault="00D60D49">
      <w:pPr>
        <w:spacing w:before="1"/>
        <w:ind w:left="100"/>
        <w:rPr>
          <w:rFonts w:ascii="Courier New" w:eastAsia="Courier New" w:hAnsi="Courier New" w:cs="Courier New"/>
          <w:sz w:val="14"/>
          <w:szCs w:val="14"/>
        </w:rPr>
      </w:pPr>
      <w:proofErr w:type="gramStart"/>
      <w:r>
        <w:rPr>
          <w:rFonts w:ascii="Courier New" w:eastAsia="Courier New" w:hAnsi="Courier New" w:cs="Courier New"/>
          <w:sz w:val="14"/>
          <w:szCs w:val="14"/>
        </w:rPr>
        <w:t>title(</w:t>
      </w:r>
      <w:proofErr w:type="gramEnd"/>
      <w:r>
        <w:rPr>
          <w:rFonts w:ascii="Courier New" w:eastAsia="Courier New" w:hAnsi="Courier New" w:cs="Courier New"/>
          <w:color w:val="9F1FEF"/>
          <w:sz w:val="14"/>
          <w:szCs w:val="14"/>
        </w:rPr>
        <w:t>'4 vs 5'</w:t>
      </w:r>
      <w:r>
        <w:rPr>
          <w:rFonts w:ascii="Courier New" w:eastAsia="Courier New" w:hAnsi="Courier New" w:cs="Courier New"/>
          <w:color w:val="000000"/>
          <w:sz w:val="14"/>
          <w:szCs w:val="14"/>
        </w:rPr>
        <w:t>)</w:t>
      </w:r>
    </w:p>
    <w:p w14:paraId="05B5C43E" w14:textId="77777777" w:rsidR="002A5CFA" w:rsidRDefault="002A5CFA">
      <w:pPr>
        <w:spacing w:before="1" w:line="200" w:lineRule="exact"/>
      </w:pPr>
    </w:p>
    <w:p w14:paraId="29362F9A" w14:textId="77777777" w:rsidR="002A5CFA" w:rsidRDefault="00D60D49">
      <w:pPr>
        <w:ind w:left="100"/>
        <w:rPr>
          <w:rFonts w:ascii="Courier New" w:eastAsia="Courier New" w:hAnsi="Courier New" w:cs="Courier New"/>
          <w:sz w:val="14"/>
          <w:szCs w:val="14"/>
        </w:rPr>
      </w:pPr>
      <w:proofErr w:type="gramStart"/>
      <w:r>
        <w:rPr>
          <w:rFonts w:ascii="Courier New" w:eastAsia="Courier New" w:hAnsi="Courier New" w:cs="Courier New"/>
          <w:sz w:val="14"/>
          <w:szCs w:val="14"/>
        </w:rPr>
        <w:t>subplot(</w:t>
      </w:r>
      <w:proofErr w:type="gramEnd"/>
      <w:r>
        <w:rPr>
          <w:rFonts w:ascii="Courier New" w:eastAsia="Courier New" w:hAnsi="Courier New" w:cs="Courier New"/>
          <w:sz w:val="14"/>
          <w:szCs w:val="14"/>
        </w:rPr>
        <w:t>2,3,4)</w:t>
      </w:r>
    </w:p>
    <w:p w14:paraId="1ECCFFD0"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w:t>
      </w:r>
      <w:proofErr w:type="spellStart"/>
      <w:r>
        <w:rPr>
          <w:rFonts w:ascii="Courier New" w:eastAsia="Courier New" w:hAnsi="Courier New" w:cs="Courier New"/>
          <w:sz w:val="14"/>
          <w:szCs w:val="14"/>
        </w:rPr>
        <w:t>yeast_dataset</w:t>
      </w:r>
      <w:proofErr w:type="spellEnd"/>
      <w:proofErr w:type="gramStart"/>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5), </w:t>
      </w:r>
      <w:proofErr w:type="spellStart"/>
      <w:r>
        <w:rPr>
          <w:rFonts w:ascii="Courier New" w:eastAsia="Courier New" w:hAnsi="Courier New" w:cs="Courier New"/>
          <w:sz w:val="14"/>
          <w:szCs w:val="14"/>
        </w:rPr>
        <w:t>yeast_dataset</w:t>
      </w:r>
      <w:proofErr w:type="spellEnd"/>
      <w:r>
        <w:rPr>
          <w:rFonts w:ascii="Courier New" w:eastAsia="Courier New" w:hAnsi="Courier New" w:cs="Courier New"/>
          <w:sz w:val="14"/>
          <w:szCs w:val="14"/>
        </w:rPr>
        <w:t xml:space="preserve">(:,6),50,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xml:space="preserve">,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397E9260"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47C22F1D"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scatte</w:t>
      </w:r>
      <w:r>
        <w:rPr>
          <w:rFonts w:ascii="Courier New" w:eastAsia="Courier New" w:hAnsi="Courier New" w:cs="Courier New"/>
          <w:position w:val="1"/>
          <w:sz w:val="14"/>
          <w:szCs w:val="14"/>
        </w:rPr>
        <w:t>r(</w:t>
      </w:r>
      <w:proofErr w:type="spellStart"/>
      <w:r>
        <w:rPr>
          <w:rFonts w:ascii="Courier New" w:eastAsia="Courier New" w:hAnsi="Courier New" w:cs="Courier New"/>
          <w:position w:val="1"/>
          <w:sz w:val="14"/>
          <w:szCs w:val="14"/>
        </w:rPr>
        <w:t>net_</w:t>
      </w:r>
      <w:proofErr w:type="gramStart"/>
      <w:r>
        <w:rPr>
          <w:rFonts w:ascii="Courier New" w:eastAsia="Courier New" w:hAnsi="Courier New" w:cs="Courier New"/>
          <w:position w:val="1"/>
          <w:sz w:val="14"/>
          <w:szCs w:val="14"/>
        </w:rPr>
        <w:t>yeast.IW</w:t>
      </w:r>
      <w:proofErr w:type="spellEnd"/>
      <w:proofErr w:type="gramEnd"/>
      <w:r>
        <w:rPr>
          <w:rFonts w:ascii="Courier New" w:eastAsia="Courier New" w:hAnsi="Courier New" w:cs="Courier New"/>
          <w:position w:val="1"/>
          <w:sz w:val="14"/>
          <w:szCs w:val="14"/>
        </w:rPr>
        <w:t xml:space="preserve">{1}(:,5), </w:t>
      </w:r>
      <w:proofErr w:type="spellStart"/>
      <w:r>
        <w:rPr>
          <w:rFonts w:ascii="Courier New" w:eastAsia="Courier New" w:hAnsi="Courier New" w:cs="Courier New"/>
          <w:position w:val="1"/>
          <w:sz w:val="14"/>
          <w:szCs w:val="14"/>
        </w:rPr>
        <w:t>net_yeast.IW</w:t>
      </w:r>
      <w:proofErr w:type="spellEnd"/>
      <w:r>
        <w:rPr>
          <w:rFonts w:ascii="Courier New" w:eastAsia="Courier New" w:hAnsi="Courier New" w:cs="Courier New"/>
          <w:position w:val="1"/>
          <w:sz w:val="14"/>
          <w:szCs w:val="14"/>
        </w:rPr>
        <w:t xml:space="preserve">{1}(:,6),200, </w:t>
      </w:r>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blackx</w:t>
      </w:r>
      <w:proofErr w:type="spellEnd"/>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w:t>
      </w:r>
    </w:p>
    <w:p w14:paraId="7F9634E3" w14:textId="77777777" w:rsidR="002A5CFA" w:rsidRDefault="00D60D49">
      <w:pPr>
        <w:spacing w:before="1"/>
        <w:ind w:left="100"/>
        <w:rPr>
          <w:rFonts w:ascii="Courier New" w:eastAsia="Courier New" w:hAnsi="Courier New" w:cs="Courier New"/>
          <w:sz w:val="14"/>
          <w:szCs w:val="14"/>
        </w:rPr>
      </w:pPr>
      <w:proofErr w:type="gramStart"/>
      <w:r>
        <w:rPr>
          <w:rFonts w:ascii="Courier New" w:eastAsia="Courier New" w:hAnsi="Courier New" w:cs="Courier New"/>
          <w:sz w:val="14"/>
          <w:szCs w:val="14"/>
        </w:rPr>
        <w:t>title(</w:t>
      </w:r>
      <w:proofErr w:type="gramEnd"/>
      <w:r>
        <w:rPr>
          <w:rFonts w:ascii="Courier New" w:eastAsia="Courier New" w:hAnsi="Courier New" w:cs="Courier New"/>
          <w:color w:val="9F1FEF"/>
          <w:sz w:val="14"/>
          <w:szCs w:val="14"/>
        </w:rPr>
        <w:t>'5 vs 6'</w:t>
      </w:r>
      <w:r>
        <w:rPr>
          <w:rFonts w:ascii="Courier New" w:eastAsia="Courier New" w:hAnsi="Courier New" w:cs="Courier New"/>
          <w:color w:val="000000"/>
          <w:sz w:val="14"/>
          <w:szCs w:val="14"/>
        </w:rPr>
        <w:t>)</w:t>
      </w:r>
    </w:p>
    <w:p w14:paraId="4077E200" w14:textId="77777777" w:rsidR="002A5CFA" w:rsidRDefault="002A5CFA">
      <w:pPr>
        <w:spacing w:before="2" w:line="200" w:lineRule="exact"/>
      </w:pPr>
    </w:p>
    <w:p w14:paraId="5225E574" w14:textId="77777777" w:rsidR="002A5CFA" w:rsidRDefault="00D60D49">
      <w:pPr>
        <w:ind w:left="100"/>
        <w:rPr>
          <w:rFonts w:ascii="Courier New" w:eastAsia="Courier New" w:hAnsi="Courier New" w:cs="Courier New"/>
          <w:sz w:val="14"/>
          <w:szCs w:val="14"/>
        </w:rPr>
      </w:pPr>
      <w:proofErr w:type="gramStart"/>
      <w:r>
        <w:rPr>
          <w:rFonts w:ascii="Courier New" w:eastAsia="Courier New" w:hAnsi="Courier New" w:cs="Courier New"/>
          <w:sz w:val="14"/>
          <w:szCs w:val="14"/>
        </w:rPr>
        <w:t>subplot(</w:t>
      </w:r>
      <w:proofErr w:type="gramEnd"/>
      <w:r>
        <w:rPr>
          <w:rFonts w:ascii="Courier New" w:eastAsia="Courier New" w:hAnsi="Courier New" w:cs="Courier New"/>
          <w:sz w:val="14"/>
          <w:szCs w:val="14"/>
        </w:rPr>
        <w:t>2,3,5)</w:t>
      </w:r>
    </w:p>
    <w:p w14:paraId="12E0699C"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scatter(</w:t>
      </w:r>
      <w:proofErr w:type="spellStart"/>
      <w:r>
        <w:rPr>
          <w:rFonts w:ascii="Courier New" w:eastAsia="Courier New" w:hAnsi="Courier New" w:cs="Courier New"/>
          <w:sz w:val="14"/>
          <w:szCs w:val="14"/>
        </w:rPr>
        <w:t>yeast_dataset</w:t>
      </w:r>
      <w:proofErr w:type="spellEnd"/>
      <w:proofErr w:type="gramStart"/>
      <w:r>
        <w:rPr>
          <w:rFonts w:ascii="Courier New" w:eastAsia="Courier New" w:hAnsi="Courier New" w:cs="Courier New"/>
          <w:sz w:val="14"/>
          <w:szCs w:val="14"/>
        </w:rPr>
        <w:t>(:,</w:t>
      </w:r>
      <w:proofErr w:type="gramEnd"/>
      <w:r>
        <w:rPr>
          <w:rFonts w:ascii="Courier New" w:eastAsia="Courier New" w:hAnsi="Courier New" w:cs="Courier New"/>
          <w:sz w:val="14"/>
          <w:szCs w:val="14"/>
        </w:rPr>
        <w:t xml:space="preserve">6), </w:t>
      </w:r>
      <w:proofErr w:type="spellStart"/>
      <w:r>
        <w:rPr>
          <w:rFonts w:ascii="Courier New" w:eastAsia="Courier New" w:hAnsi="Courier New" w:cs="Courier New"/>
          <w:sz w:val="14"/>
          <w:szCs w:val="14"/>
        </w:rPr>
        <w:t>yeast_dataset</w:t>
      </w:r>
      <w:proofErr w:type="spellEnd"/>
      <w:r>
        <w:rPr>
          <w:rFonts w:ascii="Courier New" w:eastAsia="Courier New" w:hAnsi="Courier New" w:cs="Courier New"/>
          <w:sz w:val="14"/>
          <w:szCs w:val="14"/>
        </w:rPr>
        <w:t xml:space="preserve">(:,7),50, </w:t>
      </w:r>
      <w:proofErr w:type="spellStart"/>
      <w:r>
        <w:rPr>
          <w:rFonts w:ascii="Courier New" w:eastAsia="Courier New" w:hAnsi="Courier New" w:cs="Courier New"/>
          <w:sz w:val="14"/>
          <w:szCs w:val="14"/>
        </w:rPr>
        <w:t>cndx</w:t>
      </w:r>
      <w:proofErr w:type="spellEnd"/>
      <w:r>
        <w:rPr>
          <w:rFonts w:ascii="Courier New" w:eastAsia="Courier New" w:hAnsi="Courier New" w:cs="Courier New"/>
          <w:sz w:val="14"/>
          <w:szCs w:val="14"/>
        </w:rPr>
        <w:t xml:space="preserve">, </w:t>
      </w:r>
      <w:r>
        <w:rPr>
          <w:rFonts w:ascii="Courier New" w:eastAsia="Courier New" w:hAnsi="Courier New" w:cs="Courier New"/>
          <w:color w:val="9F1FEF"/>
          <w:sz w:val="14"/>
          <w:szCs w:val="14"/>
        </w:rPr>
        <w:t>'filled'</w:t>
      </w:r>
      <w:r>
        <w:rPr>
          <w:rFonts w:ascii="Courier New" w:eastAsia="Courier New" w:hAnsi="Courier New" w:cs="Courier New"/>
          <w:color w:val="000000"/>
          <w:sz w:val="14"/>
          <w:szCs w:val="14"/>
        </w:rPr>
        <w:t>);</w:t>
      </w:r>
    </w:p>
    <w:p w14:paraId="464050AD"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 xml:space="preserve">hold </w:t>
      </w:r>
      <w:r>
        <w:rPr>
          <w:rFonts w:ascii="Courier New" w:eastAsia="Courier New" w:hAnsi="Courier New" w:cs="Courier New"/>
          <w:color w:val="9F1FEF"/>
          <w:sz w:val="14"/>
          <w:szCs w:val="14"/>
        </w:rPr>
        <w:t>on</w:t>
      </w:r>
    </w:p>
    <w:p w14:paraId="2C63CFDF" w14:textId="77777777" w:rsidR="002A5CFA" w:rsidRDefault="00D60D49">
      <w:pPr>
        <w:spacing w:line="140" w:lineRule="exact"/>
        <w:ind w:left="100"/>
        <w:rPr>
          <w:rFonts w:ascii="Courier New" w:eastAsia="Courier New" w:hAnsi="Courier New" w:cs="Courier New"/>
          <w:sz w:val="14"/>
          <w:szCs w:val="14"/>
        </w:rPr>
      </w:pPr>
      <w:r>
        <w:rPr>
          <w:rFonts w:ascii="Courier New" w:eastAsia="Courier New" w:hAnsi="Courier New" w:cs="Courier New"/>
          <w:position w:val="1"/>
          <w:sz w:val="14"/>
          <w:szCs w:val="14"/>
        </w:rPr>
        <w:t>scatter(</w:t>
      </w:r>
      <w:proofErr w:type="spellStart"/>
      <w:r>
        <w:rPr>
          <w:rFonts w:ascii="Courier New" w:eastAsia="Courier New" w:hAnsi="Courier New" w:cs="Courier New"/>
          <w:position w:val="1"/>
          <w:sz w:val="14"/>
          <w:szCs w:val="14"/>
        </w:rPr>
        <w:t>net_</w:t>
      </w:r>
      <w:proofErr w:type="gramStart"/>
      <w:r>
        <w:rPr>
          <w:rFonts w:ascii="Courier New" w:eastAsia="Courier New" w:hAnsi="Courier New" w:cs="Courier New"/>
          <w:position w:val="1"/>
          <w:sz w:val="14"/>
          <w:szCs w:val="14"/>
        </w:rPr>
        <w:t>yeast.IW</w:t>
      </w:r>
      <w:proofErr w:type="spellEnd"/>
      <w:proofErr w:type="gramEnd"/>
      <w:r>
        <w:rPr>
          <w:rFonts w:ascii="Courier New" w:eastAsia="Courier New" w:hAnsi="Courier New" w:cs="Courier New"/>
          <w:position w:val="1"/>
          <w:sz w:val="14"/>
          <w:szCs w:val="14"/>
        </w:rPr>
        <w:t xml:space="preserve">{1}(:,6), </w:t>
      </w:r>
      <w:proofErr w:type="spellStart"/>
      <w:r>
        <w:rPr>
          <w:rFonts w:ascii="Courier New" w:eastAsia="Courier New" w:hAnsi="Courier New" w:cs="Courier New"/>
          <w:position w:val="1"/>
          <w:sz w:val="14"/>
          <w:szCs w:val="14"/>
        </w:rPr>
        <w:t>net_yeast.IW</w:t>
      </w:r>
      <w:proofErr w:type="spellEnd"/>
      <w:r>
        <w:rPr>
          <w:rFonts w:ascii="Courier New" w:eastAsia="Courier New" w:hAnsi="Courier New" w:cs="Courier New"/>
          <w:position w:val="1"/>
          <w:sz w:val="14"/>
          <w:szCs w:val="14"/>
        </w:rPr>
        <w:t xml:space="preserve">{1}(:,7),200, </w:t>
      </w:r>
      <w:r>
        <w:rPr>
          <w:rFonts w:ascii="Courier New" w:eastAsia="Courier New" w:hAnsi="Courier New" w:cs="Courier New"/>
          <w:color w:val="9F1FEF"/>
          <w:position w:val="1"/>
          <w:sz w:val="14"/>
          <w:szCs w:val="14"/>
        </w:rPr>
        <w:t>'</w:t>
      </w:r>
      <w:proofErr w:type="spellStart"/>
      <w:r>
        <w:rPr>
          <w:rFonts w:ascii="Courier New" w:eastAsia="Courier New" w:hAnsi="Courier New" w:cs="Courier New"/>
          <w:color w:val="9F1FEF"/>
          <w:position w:val="1"/>
          <w:sz w:val="14"/>
          <w:szCs w:val="14"/>
        </w:rPr>
        <w:t>blackx</w:t>
      </w:r>
      <w:proofErr w:type="spellEnd"/>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w:t>
      </w:r>
    </w:p>
    <w:p w14:paraId="0C2A5B62" w14:textId="77777777" w:rsidR="002A5CFA" w:rsidRDefault="00D60D49">
      <w:pPr>
        <w:spacing w:before="1"/>
        <w:ind w:left="100"/>
        <w:rPr>
          <w:rFonts w:ascii="Courier New" w:eastAsia="Courier New" w:hAnsi="Courier New" w:cs="Courier New"/>
          <w:sz w:val="14"/>
          <w:szCs w:val="14"/>
        </w:rPr>
      </w:pPr>
      <w:proofErr w:type="gramStart"/>
      <w:r>
        <w:rPr>
          <w:rFonts w:ascii="Courier New" w:eastAsia="Courier New" w:hAnsi="Courier New" w:cs="Courier New"/>
          <w:sz w:val="14"/>
          <w:szCs w:val="14"/>
        </w:rPr>
        <w:t>title(</w:t>
      </w:r>
      <w:proofErr w:type="gramEnd"/>
      <w:r>
        <w:rPr>
          <w:rFonts w:ascii="Courier New" w:eastAsia="Courier New" w:hAnsi="Courier New" w:cs="Courier New"/>
          <w:color w:val="9F1FEF"/>
          <w:sz w:val="14"/>
          <w:szCs w:val="14"/>
        </w:rPr>
        <w:t>'6 vs 7'</w:t>
      </w:r>
      <w:r>
        <w:rPr>
          <w:rFonts w:ascii="Courier New" w:eastAsia="Courier New" w:hAnsi="Courier New" w:cs="Courier New"/>
          <w:color w:val="000000"/>
          <w:sz w:val="14"/>
          <w:szCs w:val="14"/>
        </w:rPr>
        <w:t>)</w:t>
      </w:r>
    </w:p>
    <w:p w14:paraId="50006903" w14:textId="77777777" w:rsidR="002A5CFA" w:rsidRDefault="002A5CFA">
      <w:pPr>
        <w:spacing w:before="5" w:line="200" w:lineRule="exact"/>
      </w:pPr>
    </w:p>
    <w:p w14:paraId="3AC96A96" w14:textId="77777777" w:rsidR="002A5CFA" w:rsidRDefault="00D60D49">
      <w:pPr>
        <w:ind w:left="100"/>
        <w:rPr>
          <w:rFonts w:ascii="Courier New" w:eastAsia="Courier New" w:hAnsi="Courier New" w:cs="Courier New"/>
          <w:sz w:val="14"/>
          <w:szCs w:val="14"/>
        </w:rPr>
      </w:pPr>
      <w:r>
        <w:rPr>
          <w:rFonts w:ascii="Courier New" w:eastAsia="Courier New" w:hAnsi="Courier New" w:cs="Courier New"/>
          <w:color w:val="218A21"/>
          <w:sz w:val="14"/>
          <w:szCs w:val="14"/>
        </w:rPr>
        <w:t>% Hierarchical clustering</w:t>
      </w:r>
    </w:p>
    <w:p w14:paraId="5C0AD5CE" w14:textId="77777777" w:rsidR="002A5CFA" w:rsidRDefault="00D60D49">
      <w:pPr>
        <w:spacing w:line="140" w:lineRule="exact"/>
        <w:ind w:left="100"/>
        <w:rPr>
          <w:rFonts w:ascii="Courier New" w:eastAsia="Courier New" w:hAnsi="Courier New" w:cs="Courier New"/>
          <w:sz w:val="14"/>
          <w:szCs w:val="14"/>
        </w:rPr>
      </w:pPr>
      <w:proofErr w:type="spellStart"/>
      <w:r>
        <w:rPr>
          <w:rFonts w:ascii="Courier New" w:eastAsia="Courier New" w:hAnsi="Courier New" w:cs="Courier New"/>
          <w:position w:val="1"/>
          <w:sz w:val="14"/>
          <w:szCs w:val="14"/>
        </w:rPr>
        <w:t>gcp</w:t>
      </w:r>
      <w:proofErr w:type="spellEnd"/>
      <w:r>
        <w:rPr>
          <w:rFonts w:ascii="Courier New" w:eastAsia="Courier New" w:hAnsi="Courier New" w:cs="Courier New"/>
          <w:position w:val="1"/>
          <w:sz w:val="14"/>
          <w:szCs w:val="14"/>
        </w:rPr>
        <w:t xml:space="preserve"> = </w:t>
      </w:r>
      <w:proofErr w:type="spellStart"/>
      <w:proofErr w:type="gramStart"/>
      <w:r>
        <w:rPr>
          <w:rFonts w:ascii="Courier New" w:eastAsia="Courier New" w:hAnsi="Courier New" w:cs="Courier New"/>
          <w:position w:val="1"/>
          <w:sz w:val="14"/>
          <w:szCs w:val="14"/>
        </w:rPr>
        <w:t>clustergram</w:t>
      </w:r>
      <w:proofErr w:type="spellEnd"/>
      <w:r>
        <w:rPr>
          <w:rFonts w:ascii="Courier New" w:eastAsia="Courier New" w:hAnsi="Courier New" w:cs="Courier New"/>
          <w:position w:val="1"/>
          <w:sz w:val="14"/>
          <w:szCs w:val="14"/>
        </w:rPr>
        <w:t>(</w:t>
      </w:r>
      <w:proofErr w:type="spellStart"/>
      <w:proofErr w:type="gramEnd"/>
      <w:r>
        <w:rPr>
          <w:rFonts w:ascii="Courier New" w:eastAsia="Courier New" w:hAnsi="Courier New" w:cs="Courier New"/>
          <w:position w:val="1"/>
          <w:sz w:val="14"/>
          <w:szCs w:val="14"/>
        </w:rPr>
        <w:t>yeast_dataset',</w:t>
      </w:r>
      <w:r>
        <w:rPr>
          <w:rFonts w:ascii="Courier New" w:eastAsia="Courier New" w:hAnsi="Courier New" w:cs="Courier New"/>
          <w:color w:val="9F1FEF"/>
          <w:position w:val="1"/>
          <w:sz w:val="14"/>
          <w:szCs w:val="14"/>
        </w:rPr>
        <w:t>'Standardize</w:t>
      </w:r>
      <w:proofErr w:type="spellEnd"/>
      <w:r>
        <w:rPr>
          <w:rFonts w:ascii="Courier New" w:eastAsia="Courier New" w:hAnsi="Courier New" w:cs="Courier New"/>
          <w:color w:val="9F1FEF"/>
          <w:position w:val="1"/>
          <w:sz w:val="14"/>
          <w:szCs w:val="14"/>
        </w:rPr>
        <w:t>'</w:t>
      </w:r>
      <w:r>
        <w:rPr>
          <w:rFonts w:ascii="Courier New" w:eastAsia="Courier New" w:hAnsi="Courier New" w:cs="Courier New"/>
          <w:color w:val="000000"/>
          <w:position w:val="1"/>
          <w:sz w:val="14"/>
          <w:szCs w:val="14"/>
        </w:rPr>
        <w:t xml:space="preserve">, </w:t>
      </w:r>
      <w:r>
        <w:rPr>
          <w:rFonts w:ascii="Courier New" w:eastAsia="Courier New" w:hAnsi="Courier New" w:cs="Courier New"/>
          <w:color w:val="9F1FEF"/>
          <w:position w:val="1"/>
          <w:sz w:val="14"/>
          <w:szCs w:val="14"/>
        </w:rPr>
        <w:t>'Row'</w:t>
      </w:r>
      <w:r>
        <w:rPr>
          <w:rFonts w:ascii="Courier New" w:eastAsia="Courier New" w:hAnsi="Courier New" w:cs="Courier New"/>
          <w:color w:val="000000"/>
          <w:position w:val="1"/>
          <w:sz w:val="14"/>
          <w:szCs w:val="14"/>
        </w:rPr>
        <w:t>);</w:t>
      </w:r>
    </w:p>
    <w:p w14:paraId="26B92D75" w14:textId="77777777" w:rsidR="002A5CFA" w:rsidRDefault="00D60D49">
      <w:pPr>
        <w:spacing w:before="1"/>
        <w:ind w:left="100"/>
        <w:rPr>
          <w:rFonts w:ascii="Courier New" w:eastAsia="Courier New" w:hAnsi="Courier New" w:cs="Courier New"/>
          <w:sz w:val="14"/>
          <w:szCs w:val="14"/>
        </w:rPr>
      </w:pPr>
      <w:r>
        <w:rPr>
          <w:rFonts w:ascii="Courier New" w:eastAsia="Courier New" w:hAnsi="Courier New" w:cs="Courier New"/>
          <w:sz w:val="14"/>
          <w:szCs w:val="14"/>
        </w:rPr>
        <w:t>set(</w:t>
      </w:r>
      <w:proofErr w:type="spellStart"/>
      <w:r>
        <w:rPr>
          <w:rFonts w:ascii="Courier New" w:eastAsia="Courier New" w:hAnsi="Courier New" w:cs="Courier New"/>
          <w:sz w:val="14"/>
          <w:szCs w:val="14"/>
        </w:rPr>
        <w:t>gcp</w:t>
      </w:r>
      <w:proofErr w:type="spellEnd"/>
      <w:r>
        <w:rPr>
          <w:rFonts w:ascii="Courier New" w:eastAsia="Courier New" w:hAnsi="Courier New" w:cs="Courier New"/>
          <w:sz w:val="14"/>
          <w:szCs w:val="14"/>
        </w:rPr>
        <w:t>,</w:t>
      </w:r>
      <w:r>
        <w:rPr>
          <w:rFonts w:ascii="Courier New" w:eastAsia="Courier New" w:hAnsi="Courier New" w:cs="Courier New"/>
          <w:color w:val="9F1FEF"/>
          <w:sz w:val="14"/>
          <w:szCs w:val="14"/>
        </w:rPr>
        <w:t>'Linkage'</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'average'</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RowPdist</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w:t>
      </w:r>
      <w:r>
        <w:rPr>
          <w:rFonts w:ascii="Courier New" w:eastAsia="Courier New" w:hAnsi="Courier New" w:cs="Courier New"/>
          <w:color w:val="9F1FEF"/>
          <w:sz w:val="14"/>
          <w:szCs w:val="14"/>
        </w:rPr>
        <w:t>'</w:t>
      </w:r>
      <w:proofErr w:type="spellStart"/>
      <w:r>
        <w:rPr>
          <w:rFonts w:ascii="Courier New" w:eastAsia="Courier New" w:hAnsi="Courier New" w:cs="Courier New"/>
          <w:color w:val="9F1FEF"/>
          <w:sz w:val="14"/>
          <w:szCs w:val="14"/>
        </w:rPr>
        <w:t>euclidean</w:t>
      </w:r>
      <w:proofErr w:type="spellEnd"/>
      <w:r>
        <w:rPr>
          <w:rFonts w:ascii="Courier New" w:eastAsia="Courier New" w:hAnsi="Courier New" w:cs="Courier New"/>
          <w:color w:val="9F1FEF"/>
          <w:sz w:val="14"/>
          <w:szCs w:val="14"/>
        </w:rPr>
        <w:t>'</w:t>
      </w:r>
      <w:r>
        <w:rPr>
          <w:rFonts w:ascii="Courier New" w:eastAsia="Courier New" w:hAnsi="Courier New" w:cs="Courier New"/>
          <w:color w:val="000000"/>
          <w:sz w:val="14"/>
          <w:szCs w:val="14"/>
        </w:rPr>
        <w:t xml:space="preserve">); </w:t>
      </w:r>
      <w:r>
        <w:rPr>
          <w:rFonts w:ascii="Courier New" w:eastAsia="Courier New" w:hAnsi="Courier New" w:cs="Courier New"/>
          <w:color w:val="218A21"/>
          <w:sz w:val="14"/>
          <w:szCs w:val="14"/>
        </w:rPr>
        <w:t xml:space="preserve">% the </w:t>
      </w:r>
      <w:proofErr w:type="spellStart"/>
      <w:r>
        <w:rPr>
          <w:rFonts w:ascii="Courier New" w:eastAsia="Courier New" w:hAnsi="Courier New" w:cs="Courier New"/>
          <w:color w:val="218A21"/>
          <w:sz w:val="14"/>
          <w:szCs w:val="14"/>
        </w:rPr>
        <w:t>dendogram</w:t>
      </w:r>
      <w:proofErr w:type="spellEnd"/>
      <w:r>
        <w:rPr>
          <w:rFonts w:ascii="Courier New" w:eastAsia="Courier New" w:hAnsi="Courier New" w:cs="Courier New"/>
          <w:color w:val="218A21"/>
          <w:sz w:val="14"/>
          <w:szCs w:val="14"/>
        </w:rPr>
        <w:t xml:space="preserve"> was </w:t>
      </w:r>
      <w:proofErr w:type="spellStart"/>
      <w:r>
        <w:rPr>
          <w:rFonts w:ascii="Courier New" w:eastAsia="Courier New" w:hAnsi="Courier New" w:cs="Courier New"/>
          <w:color w:val="218A21"/>
          <w:sz w:val="14"/>
          <w:szCs w:val="14"/>
        </w:rPr>
        <w:t>setted</w:t>
      </w:r>
      <w:proofErr w:type="spellEnd"/>
      <w:r>
        <w:rPr>
          <w:rFonts w:ascii="Courier New" w:eastAsia="Courier New" w:hAnsi="Courier New" w:cs="Courier New"/>
          <w:color w:val="218A21"/>
          <w:sz w:val="14"/>
          <w:szCs w:val="14"/>
        </w:rPr>
        <w:t xml:space="preserve"> to 3 as the number of clusters inside</w:t>
      </w:r>
    </w:p>
    <w:sectPr w:rsidR="002A5CFA">
      <w:headerReference w:type="default" r:id="rId47"/>
      <w:pgSz w:w="11920" w:h="16840"/>
      <w:pgMar w:top="620" w:right="1240" w:bottom="280" w:left="6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9EE62" w14:textId="77777777" w:rsidR="00D60D49" w:rsidRDefault="00D60D49">
      <w:r>
        <w:separator/>
      </w:r>
    </w:p>
  </w:endnote>
  <w:endnote w:type="continuationSeparator" w:id="0">
    <w:p w14:paraId="6BB1DEF4" w14:textId="77777777" w:rsidR="00D60D49" w:rsidRDefault="00D60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CAAB4" w14:textId="77777777" w:rsidR="00D60D49" w:rsidRDefault="00D60D49">
      <w:r>
        <w:separator/>
      </w:r>
    </w:p>
  </w:footnote>
  <w:footnote w:type="continuationSeparator" w:id="0">
    <w:p w14:paraId="125E7F81" w14:textId="77777777" w:rsidR="00D60D49" w:rsidRDefault="00D60D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4125" w14:textId="77777777" w:rsidR="002A5CFA" w:rsidRDefault="00D60D49">
    <w:pPr>
      <w:spacing w:line="200" w:lineRule="exact"/>
    </w:pPr>
    <w:r>
      <w:pict w14:anchorId="5252749C">
        <v:shapetype id="_x0000_t202" coordsize="21600,21600" o:spt="202" path="m,l,21600r21600,l21600,xe">
          <v:stroke joinstyle="miter"/>
          <v:path gradientshapeok="t" o:connecttype="rect"/>
        </v:shapetype>
        <v:shape id="_x0000_s2050" type="#_x0000_t202" style="position:absolute;margin-left:69.25pt;margin-top:60.35pt;width:111.2pt;height:14pt;z-index:-251659264;mso-position-horizontal-relative:page;mso-position-vertical-relative:page" filled="f" stroked="f">
          <v:textbox inset="0,0,0,0">
            <w:txbxContent>
              <w:p w14:paraId="69D01086" w14:textId="77777777" w:rsidR="002A5CFA" w:rsidRDefault="00D60D49">
                <w:pPr>
                  <w:spacing w:line="260" w:lineRule="exact"/>
                  <w:ind w:left="40" w:right="-36"/>
                  <w:rPr>
                    <w:sz w:val="24"/>
                    <w:szCs w:val="24"/>
                  </w:rPr>
                </w:pPr>
                <w:r>
                  <w:fldChar w:fldCharType="begin"/>
                </w:r>
                <w:r>
                  <w:rPr>
                    <w:b/>
                    <w:sz w:val="24"/>
                    <w:szCs w:val="24"/>
                  </w:rPr>
                  <w:instrText xml:space="preserve"> PAGE </w:instrText>
                </w:r>
                <w:r>
                  <w:fldChar w:fldCharType="separate"/>
                </w:r>
                <w:r>
                  <w:t>1</w:t>
                </w:r>
                <w:r>
                  <w:fldChar w:fldCharType="end"/>
                </w:r>
                <w:r>
                  <w:rPr>
                    <w:b/>
                    <w:sz w:val="24"/>
                    <w:szCs w:val="24"/>
                  </w:rPr>
                  <w:t>-CLASS DATASET</w:t>
                </w:r>
              </w:p>
            </w:txbxContent>
          </v:textbox>
          <w10:wrap anchorx="page" anchory="page"/>
        </v:shape>
      </w:pict>
    </w:r>
    <w:r>
      <w:pict w14:anchorId="4050761D">
        <v:shape id="_x0000_s2049" type="#_x0000_t202" style="position:absolute;margin-left:88.25pt;margin-top:85pt;width:138.2pt;height:14.2pt;z-index:-251658240;mso-position-horizontal-relative:page;mso-position-vertical-relative:page" filled="f" stroked="f">
          <v:textbox inset="0,0,0,0">
            <w:txbxContent>
              <w:p w14:paraId="7A751C07" w14:textId="77777777" w:rsidR="002A5CFA" w:rsidRDefault="00D60D49">
                <w:pPr>
                  <w:spacing w:line="260" w:lineRule="exact"/>
                  <w:ind w:left="20" w:right="-37"/>
                  <w:rPr>
                    <w:sz w:val="24"/>
                    <w:szCs w:val="24"/>
                  </w:rPr>
                </w:pPr>
                <w:r>
                  <w:rPr>
                    <w:rFonts w:ascii="Arial Unicode MS" w:eastAsia="Arial Unicode MS" w:hAnsi="Arial Unicode MS" w:cs="Arial Unicode MS"/>
                    <w:sz w:val="24"/>
                    <w:szCs w:val="24"/>
                  </w:rPr>
                  <w:t xml:space="preserve">  </w:t>
                </w:r>
                <w:r>
                  <w:rPr>
                    <w:b/>
                    <w:sz w:val="24"/>
                    <w:szCs w:val="24"/>
                  </w:rPr>
                  <w:t>Hierarchical clustering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C2F6F" w14:textId="77777777" w:rsidR="002A5CFA" w:rsidRDefault="002A5CFA">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07EDC" w14:textId="77777777" w:rsidR="002A5CFA" w:rsidRDefault="002A5CFA">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4322F" w14:textId="77777777" w:rsidR="002A5CFA" w:rsidRDefault="002A5CFA">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DD68A" w14:textId="77777777" w:rsidR="002A5CFA" w:rsidRDefault="002A5CFA">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8CB72" w14:textId="77777777" w:rsidR="002A5CFA" w:rsidRDefault="002A5CFA">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2D1C34"/>
    <w:multiLevelType w:val="multilevel"/>
    <w:tmpl w:val="588C706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CFA"/>
    <w:rsid w:val="000C3D30"/>
    <w:rsid w:val="002A5CFA"/>
    <w:rsid w:val="00D60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811BBE5"/>
  <w15:docId w15:val="{C3562E75-3E22-4FC1-9B2B-A33613503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4.jpeg"/><Relationship Id="rId47" Type="http://schemas.openxmlformats.org/officeDocument/2006/relationships/header" Target="header6.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jpe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mathworks.com/help/deeplearning/ug/cluster-with-self-organizing-map-neural-network.html" TargetMode="External"/><Relationship Id="rId28" Type="http://schemas.openxmlformats.org/officeDocument/2006/relationships/image" Target="media/image21.jpeg"/><Relationship Id="rId36" Type="http://schemas.openxmlformats.org/officeDocument/2006/relationships/header" Target="header1.xml"/><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header" Target="header5.xml"/><Relationship Id="rId20" Type="http://schemas.openxmlformats.org/officeDocument/2006/relationships/image" Target="media/image14.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3328</Words>
  <Characters>18973</Characters>
  <Application>Microsoft Office Word</Application>
  <DocSecurity>0</DocSecurity>
  <Lines>158</Lines>
  <Paragraphs>44</Paragraphs>
  <ScaleCrop>false</ScaleCrop>
  <Company/>
  <LinksUpToDate>false</LinksUpToDate>
  <CharactersWithSpaces>22257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 Rathi</cp:lastModifiedBy>
  <cp:revision>2</cp:revision>
  <dcterms:created xsi:type="dcterms:W3CDTF">2020-09-26T21:38:00Z</dcterms:created>
  <dcterms:modified xsi:type="dcterms:W3CDTF">2020-09-26T21:40:00Z</dcterms:modified>
</cp:coreProperties>
</file>